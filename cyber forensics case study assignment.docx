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4511710"/>
        <w:docPartObj>
          <w:docPartGallery w:val="Cover Pages"/>
          <w:docPartUnique/>
        </w:docPartObj>
      </w:sdtPr>
      <w:sdtEndPr>
        <w:rPr>
          <w:b/>
          <w:bCs/>
        </w:rPr>
      </w:sdtEndPr>
      <w:sdtContent>
        <w:p w14:paraId="5C7EB450" w14:textId="6AE99072" w:rsidR="00503422" w:rsidRDefault="00503422">
          <w:r>
            <w:rPr>
              <w:noProof/>
            </w:rPr>
            <mc:AlternateContent>
              <mc:Choice Requires="wpg">
                <w:drawing>
                  <wp:anchor distT="0" distB="0" distL="114300" distR="114300" simplePos="0" relativeHeight="251660295" behindDoc="1" locked="0" layoutInCell="1" allowOverlap="1" wp14:anchorId="03D83A62" wp14:editId="7CE26FA6">
                    <wp:simplePos x="0" y="0"/>
                    <wp:positionH relativeFrom="page">
                      <wp:align>center</wp:align>
                    </wp:positionH>
                    <wp:positionV relativeFrom="page">
                      <wp:align>center</wp:align>
                    </wp:positionV>
                    <wp:extent cx="6864824" cy="9123528"/>
                    <wp:effectExtent l="0" t="0" r="16510" b="1524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CD5CFE" w14:textId="21F64A2D" w:rsidR="00503422" w:rsidRDefault="001B3A13">
                                      <w:pPr>
                                        <w:pStyle w:val="NoSpacing"/>
                                        <w:spacing w:before="120"/>
                                        <w:jc w:val="center"/>
                                        <w:rPr>
                                          <w:color w:val="FFFFFF" w:themeColor="background1"/>
                                        </w:rPr>
                                      </w:pPr>
                                      <w:r>
                                        <w:rPr>
                                          <w:color w:val="FFFFFF" w:themeColor="background1"/>
                                        </w:rPr>
                                        <w:t>William Adoukonou</w:t>
                                      </w:r>
                                    </w:p>
                                  </w:sdtContent>
                                </w:sdt>
                                <w:p w14:paraId="2D754747" w14:textId="5E004613" w:rsidR="00503422" w:rsidRDefault="0050342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B3A13">
                                        <w:rPr>
                                          <w:caps/>
                                          <w:color w:val="FFFFFF" w:themeColor="background1"/>
                                        </w:rPr>
                                        <w:t>UCB</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B3A1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DB5AC4B" w14:textId="23AA60DD" w:rsidR="00503422" w:rsidRDefault="001B3A1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Cyber forsensics assignment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D83A62" id="Group 193" o:spid="_x0000_s1026" style="position:absolute;left:0;text-align:left;margin-left:0;margin-top:0;width:540.55pt;height:718.4pt;z-index:-251656185;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" fillcolor="#5b9bd5 [3204]" strokecolor="#323e4f [2415]"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" fillcolor="#5b9bd5 [3204]" strokecolor="#323e4f [2415]"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CD5CFE" w14:textId="21F64A2D" w:rsidR="00503422" w:rsidRDefault="001B3A13">
                                <w:pPr>
                                  <w:pStyle w:val="NoSpacing"/>
                                  <w:spacing w:before="120"/>
                                  <w:jc w:val="center"/>
                                  <w:rPr>
                                    <w:color w:val="FFFFFF" w:themeColor="background1"/>
                                  </w:rPr>
                                </w:pPr>
                                <w:r>
                                  <w:rPr>
                                    <w:color w:val="FFFFFF" w:themeColor="background1"/>
                                  </w:rPr>
                                  <w:t>William Adoukonou</w:t>
                                </w:r>
                              </w:p>
                            </w:sdtContent>
                          </w:sdt>
                          <w:p w14:paraId="2D754747" w14:textId="5E004613" w:rsidR="00503422" w:rsidRDefault="0050342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B3A13">
                                  <w:rPr>
                                    <w:caps/>
                                    <w:color w:val="FFFFFF" w:themeColor="background1"/>
                                  </w:rPr>
                                  <w:t>UCB</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B3A1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" fillcolor="white [3212]" strokecolor="#323e4f [2415]"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DB5AC4B" w14:textId="23AA60DD" w:rsidR="00503422" w:rsidRDefault="001B3A1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Cyber forsensics assignment 2</w:t>
                                </w:r>
                              </w:p>
                            </w:sdtContent>
                          </w:sdt>
                        </w:txbxContent>
                      </v:textbox>
                    </v:shape>
                    <w10:wrap anchorx="page" anchory="page"/>
                  </v:group>
                </w:pict>
              </mc:Fallback>
            </mc:AlternateContent>
          </w:r>
        </w:p>
        <w:p w14:paraId="571FB53F" w14:textId="7E3C49E3" w:rsidR="000B456A" w:rsidRPr="00503422" w:rsidRDefault="00503422" w:rsidP="00E6243E">
          <w:pPr>
            <w:jc w:val="left"/>
            <w:rPr>
              <w:b/>
              <w:bCs/>
            </w:rPr>
          </w:pPr>
          <w:r>
            <w:rPr>
              <w:b/>
              <w:bCs/>
            </w:rPr>
            <w:br w:type="page"/>
          </w:r>
        </w:p>
      </w:sdtContent>
    </w:sdt>
    <w:p w14:paraId="1EF1A76A" w14:textId="315DCBBC" w:rsidR="005D3151" w:rsidRDefault="00541142" w:rsidP="004D08EE">
      <w:pPr>
        <w:pStyle w:val="Title"/>
      </w:pPr>
      <w:bookmarkStart w:id="0" w:name="_Toc150756150"/>
      <w:bookmarkStart w:id="1" w:name="_Toc150756332"/>
      <w:r>
        <w:lastRenderedPageBreak/>
        <w:t>Expert Witness Report</w:t>
      </w:r>
      <w:bookmarkEnd w:id="0"/>
      <w:bookmarkEnd w:id="1"/>
    </w:p>
    <w:p w14:paraId="37B05717" w14:textId="2F7CF59D" w:rsidR="004D08EE" w:rsidRDefault="00953971" w:rsidP="00E6243E">
      <w:pPr>
        <w:pStyle w:val="COMMENT"/>
        <w:ind w:left="0"/>
        <w:rPr>
          <w:color w:val="auto"/>
        </w:rPr>
      </w:pPr>
      <w:r w:rsidRPr="00B00036">
        <w:rPr>
          <w:color w:val="auto"/>
        </w:rPr>
        <w:t>Title of the action:</w:t>
      </w:r>
    </w:p>
    <w:p w14:paraId="33F28C98" w14:textId="77777777" w:rsidR="00E6243E" w:rsidRPr="00E6243E" w:rsidRDefault="00E6243E" w:rsidP="00E6243E">
      <w:pPr>
        <w:pStyle w:val="COMMENT"/>
        <w:ind w:left="0"/>
        <w:rPr>
          <w:color w:val="auto"/>
        </w:rPr>
      </w:pPr>
    </w:p>
    <w:p w14:paraId="4C07CC57" w14:textId="0AFA5615" w:rsidR="005D3151" w:rsidRPr="00B00036" w:rsidRDefault="006D5774" w:rsidP="00953971">
      <w:pPr>
        <w:ind w:right="1062"/>
        <w:rPr>
          <w:b/>
        </w:rPr>
      </w:pPr>
      <w:r w:rsidRPr="00B00036">
        <w:rPr>
          <w:b/>
        </w:rPr>
        <w:t>Court reference number</w:t>
      </w:r>
      <w:r w:rsidR="00953971" w:rsidRPr="00B00036">
        <w:rPr>
          <w:b/>
        </w:rPr>
        <w:t xml:space="preserve">: </w:t>
      </w:r>
      <w:r w:rsidR="00E6243E">
        <w:t>FROM YOUR CASE SETTING</w:t>
      </w:r>
    </w:p>
    <w:p w14:paraId="6237054A" w14:textId="77777777" w:rsidR="00541142" w:rsidRDefault="00541142" w:rsidP="004D08EE">
      <w:r>
        <w:t>_________________________________________________________________________________</w:t>
      </w:r>
    </w:p>
    <w:p w14:paraId="73D2BFFF" w14:textId="77777777" w:rsidR="004D08EE" w:rsidRDefault="004D08EE" w:rsidP="004D08EE">
      <w:pPr>
        <w:rPr>
          <w:b/>
        </w:rPr>
      </w:pPr>
    </w:p>
    <w:p w14:paraId="1D07B8B8" w14:textId="0B442561" w:rsidR="004D08EE" w:rsidRPr="00603195" w:rsidRDefault="006D5774" w:rsidP="15EBBC88">
      <w:pPr>
        <w:rPr>
          <w:rStyle w:val="COMMENTChar"/>
        </w:rPr>
      </w:pPr>
      <w:r w:rsidRPr="15EBBC88">
        <w:rPr>
          <w:b/>
          <w:bCs/>
        </w:rPr>
        <w:t xml:space="preserve">Final report of </w:t>
      </w:r>
      <w:r w:rsidR="1B00014D" w:rsidRPr="15EBBC88">
        <w:rPr>
          <w:rStyle w:val="COMMENTChar"/>
        </w:rPr>
        <w:t>William Adoukonou</w:t>
      </w:r>
      <w:r w:rsidR="00E6243E" w:rsidRPr="15EBBC88">
        <w:rPr>
          <w:rStyle w:val="COMMENTChar"/>
        </w:rPr>
        <w:t xml:space="preserve">         </w:t>
      </w:r>
      <w:r>
        <w:t xml:space="preserve"> </w:t>
      </w:r>
      <w:r w:rsidRPr="15EBBC88">
        <w:rPr>
          <w:b/>
          <w:bCs/>
        </w:rPr>
        <w:t xml:space="preserve">for the </w:t>
      </w:r>
      <w:r w:rsidR="2DCD3373" w:rsidRPr="15EBBC88">
        <w:rPr>
          <w:rStyle w:val="COMMENTChar"/>
        </w:rPr>
        <w:t>Supreme Court</w:t>
      </w:r>
    </w:p>
    <w:p w14:paraId="4C46377F" w14:textId="40C51D8C" w:rsidR="004D08EE" w:rsidRDefault="004D08EE" w:rsidP="004D08EE">
      <w:r>
        <w:t>________________________________________________________________________________</w:t>
      </w:r>
    </w:p>
    <w:p w14:paraId="3CCBD602" w14:textId="77777777" w:rsidR="00541142" w:rsidRDefault="00541142" w:rsidP="004D08EE"/>
    <w:p w14:paraId="72DDE084" w14:textId="77777777" w:rsidR="004D08EE" w:rsidRDefault="004D08EE" w:rsidP="004D08E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4"/>
        <w:gridCol w:w="5416"/>
      </w:tblGrid>
      <w:tr w:rsidR="00483E60" w:rsidRPr="00483E60" w14:paraId="6C7E0F7B" w14:textId="77777777" w:rsidTr="00483E60">
        <w:tc>
          <w:tcPr>
            <w:tcW w:w="3672" w:type="dxa"/>
          </w:tcPr>
          <w:p w14:paraId="44FB2755" w14:textId="77777777" w:rsidR="00483E60" w:rsidRPr="004D08EE" w:rsidRDefault="00483E60" w:rsidP="004D08EE">
            <w:pPr>
              <w:jc w:val="right"/>
              <w:rPr>
                <w:b/>
              </w:rPr>
            </w:pPr>
            <w:r w:rsidRPr="004D08EE">
              <w:rPr>
                <w:b/>
              </w:rPr>
              <w:t>Dated</w:t>
            </w:r>
          </w:p>
        </w:tc>
        <w:tc>
          <w:tcPr>
            <w:tcW w:w="5544" w:type="dxa"/>
          </w:tcPr>
          <w:p w14:paraId="7220B99F" w14:textId="5FD2D482" w:rsidR="00483E60" w:rsidRPr="00483E60" w:rsidRDefault="00483E60" w:rsidP="00BC61FE">
            <w:pPr>
              <w:pStyle w:val="COMMENT"/>
              <w:rPr>
                <w:b/>
              </w:rPr>
            </w:pPr>
          </w:p>
        </w:tc>
      </w:tr>
      <w:tr w:rsidR="00483E60" w:rsidRPr="00483E60" w14:paraId="5EB855B7" w14:textId="77777777" w:rsidTr="00483E60">
        <w:tc>
          <w:tcPr>
            <w:tcW w:w="3672" w:type="dxa"/>
          </w:tcPr>
          <w:p w14:paraId="3B24D24D" w14:textId="77777777" w:rsidR="00483E60" w:rsidRPr="004D08EE" w:rsidRDefault="00483E60" w:rsidP="004D08EE">
            <w:pPr>
              <w:jc w:val="right"/>
              <w:rPr>
                <w:b/>
              </w:rPr>
            </w:pPr>
            <w:r w:rsidRPr="004D08EE">
              <w:rPr>
                <w:b/>
              </w:rPr>
              <w:t>Specialist field:</w:t>
            </w:r>
          </w:p>
        </w:tc>
        <w:tc>
          <w:tcPr>
            <w:tcW w:w="5544" w:type="dxa"/>
          </w:tcPr>
          <w:p w14:paraId="0EA4AE1D" w14:textId="610CD810" w:rsidR="00483E60" w:rsidRPr="00483E60" w:rsidRDefault="00E6243E" w:rsidP="00BC61FE">
            <w:pPr>
              <w:pStyle w:val="COMMENT"/>
              <w:rPr>
                <w:b/>
              </w:rPr>
            </w:pPr>
            <w:r>
              <w:t>Cyber</w:t>
            </w:r>
            <w:r w:rsidR="000D2615" w:rsidRPr="000D2615">
              <w:t xml:space="preserve"> Forensic</w:t>
            </w:r>
          </w:p>
        </w:tc>
      </w:tr>
      <w:tr w:rsidR="00483E60" w:rsidRPr="00483E60" w14:paraId="133842FD" w14:textId="77777777" w:rsidTr="00483E60">
        <w:tc>
          <w:tcPr>
            <w:tcW w:w="3672" w:type="dxa"/>
          </w:tcPr>
          <w:p w14:paraId="60BD3CBF" w14:textId="77777777" w:rsidR="00483E60" w:rsidRPr="004D08EE" w:rsidRDefault="00483E60" w:rsidP="004D08EE">
            <w:pPr>
              <w:jc w:val="right"/>
              <w:rPr>
                <w:b/>
              </w:rPr>
            </w:pPr>
            <w:r w:rsidRPr="004D08EE">
              <w:rPr>
                <w:b/>
              </w:rPr>
              <w:t>On behalf of the Claimant/</w:t>
            </w:r>
          </w:p>
        </w:tc>
        <w:tc>
          <w:tcPr>
            <w:tcW w:w="5544" w:type="dxa"/>
          </w:tcPr>
          <w:p w14:paraId="56D06179" w14:textId="59A961DB" w:rsidR="00483E60" w:rsidRPr="00483E60" w:rsidRDefault="00483E60" w:rsidP="00B00036">
            <w:pPr>
              <w:pStyle w:val="COMMENT"/>
              <w:ind w:left="0"/>
              <w:rPr>
                <w:b/>
              </w:rPr>
            </w:pPr>
          </w:p>
        </w:tc>
      </w:tr>
      <w:tr w:rsidR="00483E60" w:rsidRPr="00483E60" w14:paraId="4354533C" w14:textId="77777777" w:rsidTr="00483E60">
        <w:tc>
          <w:tcPr>
            <w:tcW w:w="3672" w:type="dxa"/>
          </w:tcPr>
          <w:p w14:paraId="706EAA31" w14:textId="77777777" w:rsidR="00483E60" w:rsidRPr="004D08EE" w:rsidRDefault="00483E60" w:rsidP="004D08EE">
            <w:pPr>
              <w:jc w:val="right"/>
              <w:rPr>
                <w:b/>
              </w:rPr>
            </w:pPr>
            <w:r w:rsidRPr="004D08EE">
              <w:rPr>
                <w:b/>
              </w:rPr>
              <w:t>Defendant (or both if single</w:t>
            </w:r>
          </w:p>
        </w:tc>
        <w:tc>
          <w:tcPr>
            <w:tcW w:w="5544" w:type="dxa"/>
          </w:tcPr>
          <w:p w14:paraId="6084022D" w14:textId="0235812E" w:rsidR="00483E60" w:rsidRPr="00483E60" w:rsidRDefault="00B00036" w:rsidP="00BC61FE">
            <w:pPr>
              <w:pStyle w:val="COMMENT"/>
            </w:pPr>
            <w:r>
              <w:t xml:space="preserve">Claimant / </w:t>
            </w:r>
            <w:r w:rsidRPr="000D2615">
              <w:t>West Midlands Police</w:t>
            </w:r>
          </w:p>
        </w:tc>
      </w:tr>
      <w:tr w:rsidR="00483E60" w:rsidRPr="00483E60" w14:paraId="32C4B961" w14:textId="77777777" w:rsidTr="00483E60">
        <w:tc>
          <w:tcPr>
            <w:tcW w:w="3672" w:type="dxa"/>
          </w:tcPr>
          <w:p w14:paraId="150A0B4D" w14:textId="77777777" w:rsidR="00483E60" w:rsidRPr="004D08EE" w:rsidRDefault="00483E60" w:rsidP="004D08EE">
            <w:pPr>
              <w:jc w:val="right"/>
              <w:rPr>
                <w:b/>
              </w:rPr>
            </w:pPr>
            <w:r w:rsidRPr="004D08EE">
              <w:rPr>
                <w:b/>
              </w:rPr>
              <w:t>joint expert):</w:t>
            </w:r>
          </w:p>
        </w:tc>
        <w:tc>
          <w:tcPr>
            <w:tcW w:w="5544" w:type="dxa"/>
          </w:tcPr>
          <w:p w14:paraId="3D604F08" w14:textId="77777777" w:rsidR="00483E60" w:rsidRPr="00483E60" w:rsidRDefault="00483E60" w:rsidP="00BC61FE">
            <w:pPr>
              <w:pStyle w:val="COMMENT"/>
            </w:pPr>
          </w:p>
        </w:tc>
      </w:tr>
      <w:tr w:rsidR="00483E60" w:rsidRPr="00483E60" w14:paraId="6FE89118" w14:textId="77777777" w:rsidTr="00483E60">
        <w:tc>
          <w:tcPr>
            <w:tcW w:w="3672" w:type="dxa"/>
          </w:tcPr>
          <w:p w14:paraId="40087F0D" w14:textId="77777777" w:rsidR="00483E60" w:rsidRPr="00E34739" w:rsidRDefault="00483E60" w:rsidP="004D08EE">
            <w:pPr>
              <w:jc w:val="right"/>
              <w:rPr>
                <w:b/>
              </w:rPr>
            </w:pPr>
            <w:r w:rsidRPr="00E34739">
              <w:rPr>
                <w:b/>
              </w:rPr>
              <w:t>On the instructions of:</w:t>
            </w:r>
          </w:p>
        </w:tc>
        <w:tc>
          <w:tcPr>
            <w:tcW w:w="5544" w:type="dxa"/>
          </w:tcPr>
          <w:p w14:paraId="20FEF422" w14:textId="74BB904B" w:rsidR="00483E60" w:rsidRPr="00E34739" w:rsidRDefault="00E34739" w:rsidP="00BC61FE">
            <w:pPr>
              <w:pStyle w:val="COMMENT"/>
              <w:rPr>
                <w:b/>
                <w:color w:val="auto"/>
              </w:rPr>
            </w:pPr>
            <w:r>
              <w:rPr>
                <w:color w:val="auto"/>
              </w:rPr>
              <w:t>Senior Officer</w:t>
            </w:r>
          </w:p>
        </w:tc>
      </w:tr>
      <w:tr w:rsidR="00483E60" w:rsidRPr="00483E60" w14:paraId="7131E482" w14:textId="77777777" w:rsidTr="00483E60">
        <w:tc>
          <w:tcPr>
            <w:tcW w:w="3672" w:type="dxa"/>
          </w:tcPr>
          <w:p w14:paraId="48133044" w14:textId="77777777" w:rsidR="00483E60" w:rsidRPr="004D08EE" w:rsidRDefault="00483E60" w:rsidP="004D08EE">
            <w:pPr>
              <w:jc w:val="right"/>
              <w:rPr>
                <w:b/>
              </w:rPr>
            </w:pPr>
            <w:r w:rsidRPr="004D08EE">
              <w:rPr>
                <w:b/>
              </w:rPr>
              <w:t>Subject matter:</w:t>
            </w:r>
          </w:p>
        </w:tc>
        <w:tc>
          <w:tcPr>
            <w:tcW w:w="5544" w:type="dxa"/>
          </w:tcPr>
          <w:p w14:paraId="3E66ACE0" w14:textId="77777777" w:rsidR="00483E60" w:rsidRDefault="00483E60" w:rsidP="00BC61FE">
            <w:pPr>
              <w:pStyle w:val="COMMENT"/>
            </w:pPr>
          </w:p>
          <w:p w14:paraId="7DAC6350" w14:textId="77777777" w:rsidR="00E6243E" w:rsidRDefault="00E6243E" w:rsidP="00BC61FE">
            <w:pPr>
              <w:pStyle w:val="COMMENT"/>
              <w:rPr>
                <w:b/>
              </w:rPr>
            </w:pPr>
          </w:p>
          <w:p w14:paraId="232F85EF" w14:textId="44C9C0A5" w:rsidR="00E6243E" w:rsidRPr="00483E60" w:rsidRDefault="00E6243E" w:rsidP="00BC61FE">
            <w:pPr>
              <w:pStyle w:val="COMMENT"/>
              <w:rPr>
                <w:b/>
              </w:rPr>
            </w:pPr>
          </w:p>
        </w:tc>
      </w:tr>
    </w:tbl>
    <w:p w14:paraId="22184265" w14:textId="77777777" w:rsidR="00483E60" w:rsidRDefault="00483E60" w:rsidP="004D08EE"/>
    <w:p w14:paraId="17B7D737" w14:textId="77777777" w:rsidR="00483E60" w:rsidRDefault="00483E60" w:rsidP="004D08EE"/>
    <w:p w14:paraId="02C80724" w14:textId="77777777" w:rsidR="00483E60" w:rsidRDefault="00483E60" w:rsidP="004D08EE"/>
    <w:p w14:paraId="4EC69F5B" w14:textId="5A5FDBD0" w:rsidR="005D3151" w:rsidRPr="004D08EE" w:rsidRDefault="000B456A" w:rsidP="004D08EE">
      <w:pPr>
        <w:rPr>
          <w:b/>
        </w:rPr>
      </w:pPr>
      <w:r>
        <w:rPr>
          <w:b/>
        </w:rPr>
        <w:t xml:space="preserve">Name </w:t>
      </w:r>
      <w:r w:rsidR="00450001">
        <w:rPr>
          <w:b/>
        </w:rPr>
        <w:t>– William Adoukonou</w:t>
      </w:r>
    </w:p>
    <w:p w14:paraId="34DC5781" w14:textId="499191EF" w:rsidR="005D3151" w:rsidRPr="004D08EE" w:rsidRDefault="000B456A" w:rsidP="004D08EE">
      <w:pPr>
        <w:rPr>
          <w:b/>
        </w:rPr>
      </w:pPr>
      <w:proofErr w:type="gramStart"/>
      <w:r>
        <w:rPr>
          <w:b/>
        </w:rPr>
        <w:t>Work place</w:t>
      </w:r>
      <w:proofErr w:type="gramEnd"/>
      <w:r w:rsidR="00450001">
        <w:rPr>
          <w:b/>
        </w:rPr>
        <w:t xml:space="preserve"> </w:t>
      </w:r>
      <w:r w:rsidR="00871B63">
        <w:rPr>
          <w:b/>
        </w:rPr>
        <w:t>– National Department For Cyber Security</w:t>
      </w:r>
    </w:p>
    <w:p w14:paraId="0415BA7F" w14:textId="00820746" w:rsidR="004D08EE" w:rsidRPr="004D08EE" w:rsidRDefault="00871B63" w:rsidP="004D08EE">
      <w:pPr>
        <w:rPr>
          <w:b/>
        </w:rPr>
      </w:pPr>
      <w:r>
        <w:rPr>
          <w:b/>
        </w:rPr>
        <w:t>N</w:t>
      </w:r>
      <w:r w:rsidR="000B456A">
        <w:rPr>
          <w:b/>
        </w:rPr>
        <w:t>umber</w:t>
      </w:r>
      <w:r>
        <w:rPr>
          <w:b/>
        </w:rPr>
        <w:t xml:space="preserve"> - 07712345678</w:t>
      </w:r>
    </w:p>
    <w:p w14:paraId="6EDE2F49" w14:textId="0C2E2383" w:rsidR="00E07436" w:rsidRDefault="00871B63" w:rsidP="00E07436">
      <w:r>
        <w:rPr>
          <w:b/>
        </w:rPr>
        <w:t>E</w:t>
      </w:r>
      <w:r w:rsidR="000B456A">
        <w:rPr>
          <w:b/>
        </w:rPr>
        <w:t>mail</w:t>
      </w:r>
      <w:r>
        <w:rPr>
          <w:b/>
        </w:rPr>
        <w:t xml:space="preserve"> – william.1@mail.com</w:t>
      </w:r>
      <w:r w:rsidR="00541142">
        <w:br w:type="page"/>
      </w:r>
    </w:p>
    <w:p w14:paraId="3948BE32" w14:textId="60903F41" w:rsidR="000B456A" w:rsidRPr="000A19EE" w:rsidRDefault="003E7EBC" w:rsidP="000A19EE">
      <w:pPr>
        <w:pStyle w:val="TOC1"/>
        <w:tabs>
          <w:tab w:val="right" w:leader="underscore" w:pos="8990"/>
        </w:tabs>
        <w:rPr>
          <w:b/>
          <w:bCs/>
          <w:sz w:val="44"/>
          <w:szCs w:val="44"/>
        </w:rPr>
      </w:pPr>
      <w:r w:rsidRPr="003E7EBC">
        <w:rPr>
          <w:b/>
          <w:bCs/>
          <w:sz w:val="44"/>
          <w:szCs w:val="44"/>
        </w:rPr>
        <w:lastRenderedPageBreak/>
        <w:t xml:space="preserve">Table of Content </w:t>
      </w:r>
    </w:p>
    <w:p w14:paraId="6395EC48" w14:textId="74D80748" w:rsidR="00E07436" w:rsidRDefault="00E07436">
      <w:pPr>
        <w:pStyle w:val="TOC1"/>
        <w:tabs>
          <w:tab w:val="right" w:leader="underscore" w:pos="8990"/>
        </w:tabs>
        <w:rPr>
          <w:rFonts w:cstheme="minorBidi"/>
          <w:noProof/>
          <w:kern w:val="2"/>
          <w:lang w:val="en-GB" w:eastAsia="en-GB"/>
          <w14:ligatures w14:val="standardContextual"/>
        </w:rPr>
      </w:pPr>
      <w:r>
        <w:fldChar w:fldCharType="begin"/>
      </w:r>
      <w:r>
        <w:instrText xml:space="preserve"> TOC \h \z \t "Heading 1,2,Heading 2,3,Title,1" </w:instrText>
      </w:r>
      <w:r>
        <w:fldChar w:fldCharType="separate"/>
      </w:r>
    </w:p>
    <w:p w14:paraId="09966146" w14:textId="2CBE9F1B" w:rsidR="00E07436" w:rsidRDefault="001B3A13">
      <w:pPr>
        <w:pStyle w:val="TOC3"/>
        <w:tabs>
          <w:tab w:val="left" w:pos="880"/>
          <w:tab w:val="right" w:leader="underscore" w:pos="8990"/>
        </w:tabs>
        <w:rPr>
          <w:rFonts w:cstheme="minorBidi"/>
          <w:noProof/>
          <w:kern w:val="2"/>
          <w:lang w:val="en-GB" w:eastAsia="en-GB"/>
          <w14:ligatures w14:val="standardContextual"/>
        </w:rPr>
      </w:pPr>
      <w:hyperlink w:anchor="_Toc150756333" w:history="1">
        <w:r w:rsidR="00E07436" w:rsidRPr="000C7A34">
          <w:rPr>
            <w:rStyle w:val="Hyperlink"/>
            <w:noProof/>
          </w:rPr>
          <w:t>1</w:t>
        </w:r>
        <w:r w:rsidR="00E07436">
          <w:rPr>
            <w:rFonts w:cstheme="minorBidi"/>
            <w:noProof/>
            <w:kern w:val="2"/>
            <w:lang w:val="en-GB" w:eastAsia="en-GB"/>
            <w14:ligatures w14:val="standardContextual"/>
          </w:rPr>
          <w:tab/>
        </w:r>
        <w:r w:rsidR="00E07436" w:rsidRPr="000C7A34">
          <w:rPr>
            <w:rStyle w:val="Hyperlink"/>
            <w:noProof/>
          </w:rPr>
          <w:t>Introduction</w:t>
        </w:r>
        <w:r w:rsidR="00E07436">
          <w:rPr>
            <w:noProof/>
            <w:webHidden/>
          </w:rPr>
          <w:tab/>
        </w:r>
        <w:r w:rsidR="00E07436">
          <w:rPr>
            <w:noProof/>
            <w:webHidden/>
          </w:rPr>
          <w:fldChar w:fldCharType="begin"/>
        </w:r>
        <w:r w:rsidR="00E07436">
          <w:rPr>
            <w:noProof/>
            <w:webHidden/>
          </w:rPr>
          <w:instrText xml:space="preserve"> PAGEREF _Toc150756333 \h </w:instrText>
        </w:r>
        <w:r w:rsidR="00E07436">
          <w:rPr>
            <w:noProof/>
            <w:webHidden/>
          </w:rPr>
        </w:r>
        <w:r w:rsidR="00E07436">
          <w:rPr>
            <w:noProof/>
            <w:webHidden/>
          </w:rPr>
          <w:fldChar w:fldCharType="separate"/>
        </w:r>
        <w:r w:rsidR="00CA3FAA">
          <w:rPr>
            <w:noProof/>
            <w:webHidden/>
          </w:rPr>
          <w:t>8</w:t>
        </w:r>
        <w:r w:rsidR="00E07436">
          <w:rPr>
            <w:noProof/>
            <w:webHidden/>
          </w:rPr>
          <w:fldChar w:fldCharType="end"/>
        </w:r>
      </w:hyperlink>
    </w:p>
    <w:p w14:paraId="691E691C" w14:textId="6FBB71FE"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34" w:history="1">
        <w:r w:rsidR="00E07436" w:rsidRPr="000C7A34">
          <w:rPr>
            <w:rStyle w:val="Hyperlink"/>
            <w:bCs/>
            <w:noProof/>
          </w:rPr>
          <w:t>1.1 The writer</w:t>
        </w:r>
        <w:r w:rsidR="00E07436">
          <w:rPr>
            <w:noProof/>
            <w:webHidden/>
          </w:rPr>
          <w:tab/>
        </w:r>
        <w:r w:rsidR="00E07436">
          <w:rPr>
            <w:noProof/>
            <w:webHidden/>
          </w:rPr>
          <w:fldChar w:fldCharType="begin"/>
        </w:r>
        <w:r w:rsidR="00E07436">
          <w:rPr>
            <w:noProof/>
            <w:webHidden/>
          </w:rPr>
          <w:instrText xml:space="preserve"> PAGEREF _Toc150756334 \h </w:instrText>
        </w:r>
        <w:r w:rsidR="00E07436">
          <w:rPr>
            <w:noProof/>
            <w:webHidden/>
          </w:rPr>
        </w:r>
        <w:r w:rsidR="00E07436">
          <w:rPr>
            <w:noProof/>
            <w:webHidden/>
          </w:rPr>
          <w:fldChar w:fldCharType="separate"/>
        </w:r>
        <w:r w:rsidR="00CA3FAA">
          <w:rPr>
            <w:noProof/>
            <w:webHidden/>
          </w:rPr>
          <w:t>8</w:t>
        </w:r>
        <w:r w:rsidR="00E07436">
          <w:rPr>
            <w:noProof/>
            <w:webHidden/>
          </w:rPr>
          <w:fldChar w:fldCharType="end"/>
        </w:r>
      </w:hyperlink>
    </w:p>
    <w:p w14:paraId="4EB3373B" w14:textId="7A405EAF"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35" w:history="1">
        <w:r w:rsidR="00E07436" w:rsidRPr="000C7A34">
          <w:rPr>
            <w:rStyle w:val="Hyperlink"/>
            <w:noProof/>
          </w:rPr>
          <w:t>1.2</w:t>
        </w:r>
        <w:r>
          <w:rPr>
            <w:rFonts w:cstheme="minorBidi"/>
            <w:noProof/>
            <w:kern w:val="2"/>
            <w:lang w:val="en-GB" w:eastAsia="en-GB"/>
            <w14:ligatures w14:val="standardContextual"/>
          </w:rPr>
          <w:t xml:space="preserve"> </w:t>
        </w:r>
        <w:r w:rsidR="00E07436" w:rsidRPr="000C7A34">
          <w:rPr>
            <w:rStyle w:val="Hyperlink"/>
            <w:noProof/>
          </w:rPr>
          <w:t>Summary background of the case</w:t>
        </w:r>
        <w:r w:rsidR="00E07436">
          <w:rPr>
            <w:noProof/>
            <w:webHidden/>
          </w:rPr>
          <w:tab/>
        </w:r>
        <w:r w:rsidR="00E07436">
          <w:rPr>
            <w:noProof/>
            <w:webHidden/>
          </w:rPr>
          <w:fldChar w:fldCharType="begin"/>
        </w:r>
        <w:r w:rsidR="00E07436">
          <w:rPr>
            <w:noProof/>
            <w:webHidden/>
          </w:rPr>
          <w:instrText xml:space="preserve"> PAGEREF _Toc150756335 \h </w:instrText>
        </w:r>
        <w:r w:rsidR="00E07436">
          <w:rPr>
            <w:noProof/>
            <w:webHidden/>
          </w:rPr>
        </w:r>
        <w:r w:rsidR="00E07436">
          <w:rPr>
            <w:noProof/>
            <w:webHidden/>
          </w:rPr>
          <w:fldChar w:fldCharType="separate"/>
        </w:r>
        <w:r w:rsidR="00CA3FAA">
          <w:rPr>
            <w:noProof/>
            <w:webHidden/>
          </w:rPr>
          <w:t>8</w:t>
        </w:r>
        <w:r w:rsidR="00E07436">
          <w:rPr>
            <w:noProof/>
            <w:webHidden/>
          </w:rPr>
          <w:fldChar w:fldCharType="end"/>
        </w:r>
      </w:hyperlink>
    </w:p>
    <w:p w14:paraId="4C5AA707" w14:textId="702637B9"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36" w:history="1">
        <w:r w:rsidR="00E07436" w:rsidRPr="000C7A34">
          <w:rPr>
            <w:rStyle w:val="Hyperlink"/>
            <w:noProof/>
          </w:rPr>
          <w:t>1.3 Summary of my conclusions</w:t>
        </w:r>
        <w:r w:rsidR="00E07436">
          <w:rPr>
            <w:noProof/>
            <w:webHidden/>
          </w:rPr>
          <w:tab/>
        </w:r>
        <w:r w:rsidR="00E07436">
          <w:rPr>
            <w:noProof/>
            <w:webHidden/>
          </w:rPr>
          <w:fldChar w:fldCharType="begin"/>
        </w:r>
        <w:r w:rsidR="00E07436">
          <w:rPr>
            <w:noProof/>
            <w:webHidden/>
          </w:rPr>
          <w:instrText xml:space="preserve"> PAGEREF _Toc150756336 \h </w:instrText>
        </w:r>
        <w:r w:rsidR="00E07436">
          <w:rPr>
            <w:noProof/>
            <w:webHidden/>
          </w:rPr>
        </w:r>
        <w:r w:rsidR="00E07436">
          <w:rPr>
            <w:noProof/>
            <w:webHidden/>
          </w:rPr>
          <w:fldChar w:fldCharType="separate"/>
        </w:r>
        <w:r w:rsidR="00CA3FAA">
          <w:rPr>
            <w:noProof/>
            <w:webHidden/>
          </w:rPr>
          <w:t>8</w:t>
        </w:r>
        <w:r w:rsidR="00E07436">
          <w:rPr>
            <w:noProof/>
            <w:webHidden/>
          </w:rPr>
          <w:fldChar w:fldCharType="end"/>
        </w:r>
      </w:hyperlink>
    </w:p>
    <w:p w14:paraId="4CC69427" w14:textId="4F7EAE8C"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37" w:history="1">
        <w:r w:rsidR="00E07436" w:rsidRPr="000C7A34">
          <w:rPr>
            <w:rStyle w:val="Hyperlink"/>
            <w:noProof/>
          </w:rPr>
          <w:t>1.4 Those involved</w:t>
        </w:r>
        <w:r w:rsidR="00E07436">
          <w:rPr>
            <w:noProof/>
            <w:webHidden/>
          </w:rPr>
          <w:tab/>
        </w:r>
        <w:r w:rsidR="00E07436">
          <w:rPr>
            <w:noProof/>
            <w:webHidden/>
          </w:rPr>
          <w:fldChar w:fldCharType="begin"/>
        </w:r>
        <w:r w:rsidR="00E07436">
          <w:rPr>
            <w:noProof/>
            <w:webHidden/>
          </w:rPr>
          <w:instrText xml:space="preserve"> PAGEREF _Toc150756337 \h </w:instrText>
        </w:r>
        <w:r w:rsidR="00E07436">
          <w:rPr>
            <w:noProof/>
            <w:webHidden/>
          </w:rPr>
        </w:r>
        <w:r w:rsidR="00E07436">
          <w:rPr>
            <w:noProof/>
            <w:webHidden/>
          </w:rPr>
          <w:fldChar w:fldCharType="separate"/>
        </w:r>
        <w:r w:rsidR="00CA3FAA">
          <w:rPr>
            <w:noProof/>
            <w:webHidden/>
          </w:rPr>
          <w:t>8</w:t>
        </w:r>
        <w:r w:rsidR="00E07436">
          <w:rPr>
            <w:noProof/>
            <w:webHidden/>
          </w:rPr>
          <w:fldChar w:fldCharType="end"/>
        </w:r>
      </w:hyperlink>
    </w:p>
    <w:p w14:paraId="792E897C" w14:textId="3F5D609F"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38" w:history="1">
        <w:r w:rsidR="00E07436" w:rsidRPr="000C7A34">
          <w:rPr>
            <w:rStyle w:val="Hyperlink"/>
            <w:noProof/>
          </w:rPr>
          <w:t>1.5 Technical terms and explanations</w:t>
        </w:r>
        <w:r w:rsidR="00E07436">
          <w:rPr>
            <w:noProof/>
            <w:webHidden/>
          </w:rPr>
          <w:tab/>
        </w:r>
        <w:r w:rsidR="00E07436">
          <w:rPr>
            <w:noProof/>
            <w:webHidden/>
          </w:rPr>
          <w:fldChar w:fldCharType="begin"/>
        </w:r>
        <w:r w:rsidR="00E07436">
          <w:rPr>
            <w:noProof/>
            <w:webHidden/>
          </w:rPr>
          <w:instrText xml:space="preserve"> PAGEREF _Toc150756338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095D5AC7" w14:textId="38FC02A1" w:rsidR="00E07436" w:rsidRDefault="001B3A13">
      <w:pPr>
        <w:pStyle w:val="TOC2"/>
        <w:tabs>
          <w:tab w:val="left" w:pos="660"/>
          <w:tab w:val="right" w:leader="underscore" w:pos="8990"/>
        </w:tabs>
        <w:rPr>
          <w:rFonts w:cstheme="minorBidi"/>
          <w:noProof/>
          <w:kern w:val="2"/>
          <w:lang w:val="en-GB" w:eastAsia="en-GB"/>
          <w14:ligatures w14:val="standardContextual"/>
        </w:rPr>
      </w:pPr>
      <w:hyperlink w:anchor="_Toc150756339" w:history="1">
        <w:r w:rsidR="00E07436" w:rsidRPr="000C7A34">
          <w:rPr>
            <w:rStyle w:val="Hyperlink"/>
            <w:noProof/>
          </w:rPr>
          <w:t>2</w:t>
        </w:r>
        <w:r w:rsidR="00E07436">
          <w:rPr>
            <w:rFonts w:cstheme="minorBidi"/>
            <w:noProof/>
            <w:kern w:val="2"/>
            <w:lang w:val="en-GB" w:eastAsia="en-GB"/>
            <w14:ligatures w14:val="standardContextual"/>
          </w:rPr>
          <w:tab/>
        </w:r>
        <w:r w:rsidR="00E07436" w:rsidRPr="000C7A34">
          <w:rPr>
            <w:rStyle w:val="Hyperlink"/>
            <w:noProof/>
          </w:rPr>
          <w:t>The issues to be addressed and a statement of instructions</w:t>
        </w:r>
        <w:r w:rsidR="00E07436">
          <w:rPr>
            <w:noProof/>
            <w:webHidden/>
          </w:rPr>
          <w:tab/>
        </w:r>
        <w:r w:rsidR="00E07436">
          <w:rPr>
            <w:noProof/>
            <w:webHidden/>
          </w:rPr>
          <w:fldChar w:fldCharType="begin"/>
        </w:r>
        <w:r w:rsidR="00E07436">
          <w:rPr>
            <w:noProof/>
            <w:webHidden/>
          </w:rPr>
          <w:instrText xml:space="preserve"> PAGEREF _Toc150756339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5D703A2A" w14:textId="3A137932"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40" w:history="1">
        <w:r w:rsidR="00E07436" w:rsidRPr="000C7A34">
          <w:rPr>
            <w:rStyle w:val="Hyperlink"/>
            <w:noProof/>
          </w:rPr>
          <w:t>2.1</w:t>
        </w:r>
        <w:r>
          <w:rPr>
            <w:rFonts w:cstheme="minorBidi"/>
            <w:noProof/>
            <w:kern w:val="2"/>
            <w:lang w:val="en-GB" w:eastAsia="en-GB"/>
            <w14:ligatures w14:val="standardContextual"/>
          </w:rPr>
          <w:t xml:space="preserve"> </w:t>
        </w:r>
        <w:r w:rsidR="00E07436" w:rsidRPr="000C7A34">
          <w:rPr>
            <w:rStyle w:val="Hyperlink"/>
            <w:noProof/>
          </w:rPr>
          <w:t>Nature of Instructions</w:t>
        </w:r>
        <w:r w:rsidR="00E07436">
          <w:rPr>
            <w:noProof/>
            <w:webHidden/>
          </w:rPr>
          <w:tab/>
        </w:r>
        <w:r w:rsidR="00E07436">
          <w:rPr>
            <w:noProof/>
            <w:webHidden/>
          </w:rPr>
          <w:fldChar w:fldCharType="begin"/>
        </w:r>
        <w:r w:rsidR="00E07436">
          <w:rPr>
            <w:noProof/>
            <w:webHidden/>
          </w:rPr>
          <w:instrText xml:space="preserve"> PAGEREF _Toc150756340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35744E1A" w14:textId="33825AAE"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41" w:history="1">
        <w:r w:rsidR="00E07436" w:rsidRPr="000C7A34">
          <w:rPr>
            <w:rStyle w:val="Hyperlink"/>
            <w:noProof/>
          </w:rPr>
          <w:t xml:space="preserve">2.2 </w:t>
        </w:r>
        <w:r>
          <w:rPr>
            <w:rFonts w:cstheme="minorBidi"/>
            <w:noProof/>
            <w:kern w:val="2"/>
            <w:lang w:val="en-GB" w:eastAsia="en-GB"/>
            <w14:ligatures w14:val="standardContextual"/>
          </w:rPr>
          <w:t xml:space="preserve"> </w:t>
        </w:r>
        <w:r w:rsidR="00E07436" w:rsidRPr="000C7A34">
          <w:rPr>
            <w:rStyle w:val="Hyperlink"/>
            <w:noProof/>
          </w:rPr>
          <w:t>Source of Instructions</w:t>
        </w:r>
        <w:r w:rsidR="00E07436">
          <w:rPr>
            <w:noProof/>
            <w:webHidden/>
          </w:rPr>
          <w:tab/>
        </w:r>
        <w:r w:rsidR="00E07436">
          <w:rPr>
            <w:noProof/>
            <w:webHidden/>
          </w:rPr>
          <w:fldChar w:fldCharType="begin"/>
        </w:r>
        <w:r w:rsidR="00E07436">
          <w:rPr>
            <w:noProof/>
            <w:webHidden/>
          </w:rPr>
          <w:instrText xml:space="preserve"> PAGEREF _Toc150756341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49E5040D" w14:textId="10BEA355"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42" w:history="1">
        <w:r w:rsidR="00E07436" w:rsidRPr="000C7A34">
          <w:rPr>
            <w:rStyle w:val="Hyperlink"/>
            <w:noProof/>
          </w:rPr>
          <w:t xml:space="preserve">2.3 </w:t>
        </w:r>
        <w:r>
          <w:rPr>
            <w:rFonts w:cstheme="minorBidi"/>
            <w:noProof/>
            <w:kern w:val="2"/>
            <w:lang w:val="en-GB" w:eastAsia="en-GB"/>
            <w14:ligatures w14:val="standardContextual"/>
          </w:rPr>
          <w:t xml:space="preserve"> </w:t>
        </w:r>
        <w:r w:rsidR="00E07436" w:rsidRPr="000C7A34">
          <w:rPr>
            <w:rStyle w:val="Hyperlink"/>
            <w:noProof/>
          </w:rPr>
          <w:t>Materials Considered</w:t>
        </w:r>
        <w:r w:rsidR="00E07436">
          <w:rPr>
            <w:noProof/>
            <w:webHidden/>
          </w:rPr>
          <w:tab/>
        </w:r>
        <w:r w:rsidR="00E07436">
          <w:rPr>
            <w:noProof/>
            <w:webHidden/>
          </w:rPr>
          <w:fldChar w:fldCharType="begin"/>
        </w:r>
        <w:r w:rsidR="00E07436">
          <w:rPr>
            <w:noProof/>
            <w:webHidden/>
          </w:rPr>
          <w:instrText xml:space="preserve"> PAGEREF _Toc150756342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71D940EF" w14:textId="3C16D30F"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43" w:history="1">
        <w:r w:rsidR="00E07436" w:rsidRPr="000C7A34">
          <w:rPr>
            <w:rStyle w:val="Hyperlink"/>
            <w:noProof/>
          </w:rPr>
          <w:t>2.4</w:t>
        </w:r>
        <w:r>
          <w:rPr>
            <w:rFonts w:cstheme="minorBidi"/>
            <w:noProof/>
            <w:kern w:val="2"/>
            <w:lang w:val="en-GB" w:eastAsia="en-GB"/>
            <w14:ligatures w14:val="standardContextual"/>
          </w:rPr>
          <w:t xml:space="preserve"> </w:t>
        </w:r>
        <w:r w:rsidR="00E07436" w:rsidRPr="000C7A34">
          <w:rPr>
            <w:rStyle w:val="Hyperlink"/>
            <w:noProof/>
          </w:rPr>
          <w:t>The purpose of the report.</w:t>
        </w:r>
        <w:r w:rsidR="00E07436">
          <w:rPr>
            <w:noProof/>
            <w:webHidden/>
          </w:rPr>
          <w:tab/>
        </w:r>
        <w:r w:rsidR="00E07436">
          <w:rPr>
            <w:noProof/>
            <w:webHidden/>
          </w:rPr>
          <w:fldChar w:fldCharType="begin"/>
        </w:r>
        <w:r w:rsidR="00E07436">
          <w:rPr>
            <w:noProof/>
            <w:webHidden/>
          </w:rPr>
          <w:instrText xml:space="preserve"> PAGEREF _Toc150756343 \h </w:instrText>
        </w:r>
        <w:r w:rsidR="00E07436">
          <w:rPr>
            <w:noProof/>
            <w:webHidden/>
          </w:rPr>
        </w:r>
        <w:r w:rsidR="00E07436">
          <w:rPr>
            <w:noProof/>
            <w:webHidden/>
          </w:rPr>
          <w:fldChar w:fldCharType="separate"/>
        </w:r>
        <w:r w:rsidR="00CA3FAA">
          <w:rPr>
            <w:noProof/>
            <w:webHidden/>
          </w:rPr>
          <w:t>9</w:t>
        </w:r>
        <w:r w:rsidR="00E07436">
          <w:rPr>
            <w:noProof/>
            <w:webHidden/>
          </w:rPr>
          <w:fldChar w:fldCharType="end"/>
        </w:r>
      </w:hyperlink>
    </w:p>
    <w:p w14:paraId="369D0557" w14:textId="1EE34C40" w:rsidR="00E07436" w:rsidRDefault="001B3A13">
      <w:pPr>
        <w:pStyle w:val="TOC2"/>
        <w:tabs>
          <w:tab w:val="left" w:pos="660"/>
          <w:tab w:val="right" w:leader="underscore" w:pos="8990"/>
        </w:tabs>
        <w:rPr>
          <w:rFonts w:cstheme="minorBidi"/>
          <w:noProof/>
          <w:kern w:val="2"/>
          <w:lang w:val="en-GB" w:eastAsia="en-GB"/>
          <w14:ligatures w14:val="standardContextual"/>
        </w:rPr>
      </w:pPr>
      <w:hyperlink w:anchor="_Toc150756344" w:history="1">
        <w:r w:rsidR="00E07436" w:rsidRPr="000C7A34">
          <w:rPr>
            <w:rStyle w:val="Hyperlink"/>
            <w:noProof/>
          </w:rPr>
          <w:t>3</w:t>
        </w:r>
        <w:r w:rsidR="00E07436">
          <w:rPr>
            <w:rFonts w:cstheme="minorBidi"/>
            <w:noProof/>
            <w:kern w:val="2"/>
            <w:lang w:val="en-GB" w:eastAsia="en-GB"/>
            <w14:ligatures w14:val="standardContextual"/>
          </w:rPr>
          <w:tab/>
        </w:r>
        <w:r w:rsidR="00E07436" w:rsidRPr="000C7A34">
          <w:rPr>
            <w:rStyle w:val="Hyperlink"/>
            <w:noProof/>
          </w:rPr>
          <w:t>My investigation of the facts</w:t>
        </w:r>
        <w:r w:rsidR="00E07436">
          <w:rPr>
            <w:noProof/>
            <w:webHidden/>
          </w:rPr>
          <w:tab/>
        </w:r>
        <w:r w:rsidR="00E07436">
          <w:rPr>
            <w:noProof/>
            <w:webHidden/>
          </w:rPr>
          <w:fldChar w:fldCharType="begin"/>
        </w:r>
        <w:r w:rsidR="00E07436">
          <w:rPr>
            <w:noProof/>
            <w:webHidden/>
          </w:rPr>
          <w:instrText xml:space="preserve"> PAGEREF _Toc150756344 \h </w:instrText>
        </w:r>
        <w:r w:rsidR="00E07436">
          <w:rPr>
            <w:noProof/>
            <w:webHidden/>
          </w:rPr>
        </w:r>
        <w:r w:rsidR="00E07436">
          <w:rPr>
            <w:noProof/>
            <w:webHidden/>
          </w:rPr>
          <w:fldChar w:fldCharType="separate"/>
        </w:r>
        <w:r w:rsidR="00CA3FAA">
          <w:rPr>
            <w:noProof/>
            <w:webHidden/>
          </w:rPr>
          <w:t>10</w:t>
        </w:r>
        <w:r w:rsidR="00E07436">
          <w:rPr>
            <w:noProof/>
            <w:webHidden/>
          </w:rPr>
          <w:fldChar w:fldCharType="end"/>
        </w:r>
      </w:hyperlink>
    </w:p>
    <w:p w14:paraId="40E29F77" w14:textId="08795516" w:rsidR="00E07436" w:rsidRDefault="001B3A13" w:rsidP="00F35273">
      <w:pPr>
        <w:pStyle w:val="TOC2"/>
        <w:tabs>
          <w:tab w:val="right" w:leader="underscore" w:pos="8990"/>
        </w:tabs>
        <w:ind w:left="0"/>
        <w:rPr>
          <w:rFonts w:cstheme="minorBidi"/>
          <w:noProof/>
          <w:kern w:val="2"/>
          <w:lang w:val="en-GB" w:eastAsia="en-GB"/>
          <w14:ligatures w14:val="standardContextual"/>
        </w:rPr>
      </w:pPr>
      <w:hyperlink w:anchor="_Toc150756345" w:history="1">
        <w:r w:rsidR="00E07436" w:rsidRPr="000C7A34">
          <w:rPr>
            <w:rStyle w:val="Hyperlink"/>
            <w:noProof/>
          </w:rPr>
          <w:t>3.1 Forensic Hygiene</w:t>
        </w:r>
        <w:r w:rsidR="00E07436">
          <w:rPr>
            <w:noProof/>
            <w:webHidden/>
          </w:rPr>
          <w:tab/>
        </w:r>
        <w:r w:rsidR="00E07436">
          <w:rPr>
            <w:noProof/>
            <w:webHidden/>
          </w:rPr>
          <w:fldChar w:fldCharType="begin"/>
        </w:r>
        <w:r w:rsidR="00E07436">
          <w:rPr>
            <w:noProof/>
            <w:webHidden/>
          </w:rPr>
          <w:instrText xml:space="preserve"> PAGEREF _Toc150756345 \h </w:instrText>
        </w:r>
        <w:r w:rsidR="00E07436">
          <w:rPr>
            <w:noProof/>
            <w:webHidden/>
          </w:rPr>
        </w:r>
        <w:r w:rsidR="00E07436">
          <w:rPr>
            <w:noProof/>
            <w:webHidden/>
          </w:rPr>
          <w:fldChar w:fldCharType="separate"/>
        </w:r>
        <w:r w:rsidR="00CA3FAA">
          <w:rPr>
            <w:noProof/>
            <w:webHidden/>
          </w:rPr>
          <w:t>10</w:t>
        </w:r>
        <w:r w:rsidR="00E07436">
          <w:rPr>
            <w:noProof/>
            <w:webHidden/>
          </w:rPr>
          <w:fldChar w:fldCharType="end"/>
        </w:r>
      </w:hyperlink>
    </w:p>
    <w:p w14:paraId="510C6F4C" w14:textId="759F2F55"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46" w:history="1">
        <w:r w:rsidR="00E07436" w:rsidRPr="000C7A34">
          <w:rPr>
            <w:rStyle w:val="Hyperlink"/>
            <w:noProof/>
          </w:rPr>
          <w:t>3.1.1</w:t>
        </w:r>
        <w:r>
          <w:rPr>
            <w:rFonts w:cstheme="minorBidi"/>
            <w:noProof/>
            <w:kern w:val="2"/>
            <w:lang w:val="en-GB" w:eastAsia="en-GB"/>
            <w14:ligatures w14:val="standardContextual"/>
          </w:rPr>
          <w:t xml:space="preserve"> </w:t>
        </w:r>
        <w:r w:rsidR="00E07436" w:rsidRPr="000C7A34">
          <w:rPr>
            <w:rStyle w:val="Hyperlink"/>
            <w:noProof/>
          </w:rPr>
          <w:t>Tools</w:t>
        </w:r>
        <w:r w:rsidR="00E07436">
          <w:rPr>
            <w:noProof/>
            <w:webHidden/>
          </w:rPr>
          <w:tab/>
        </w:r>
        <w:r w:rsidR="00E07436">
          <w:rPr>
            <w:noProof/>
            <w:webHidden/>
          </w:rPr>
          <w:fldChar w:fldCharType="begin"/>
        </w:r>
        <w:r w:rsidR="00E07436">
          <w:rPr>
            <w:noProof/>
            <w:webHidden/>
          </w:rPr>
          <w:instrText xml:space="preserve"> PAGEREF _Toc150756346 \h </w:instrText>
        </w:r>
        <w:r w:rsidR="00E07436">
          <w:rPr>
            <w:noProof/>
            <w:webHidden/>
          </w:rPr>
        </w:r>
        <w:r w:rsidR="00E07436">
          <w:rPr>
            <w:noProof/>
            <w:webHidden/>
          </w:rPr>
          <w:fldChar w:fldCharType="separate"/>
        </w:r>
        <w:r w:rsidR="00CA3FAA">
          <w:rPr>
            <w:noProof/>
            <w:webHidden/>
          </w:rPr>
          <w:t>10</w:t>
        </w:r>
        <w:r w:rsidR="00E07436">
          <w:rPr>
            <w:noProof/>
            <w:webHidden/>
          </w:rPr>
          <w:fldChar w:fldCharType="end"/>
        </w:r>
      </w:hyperlink>
    </w:p>
    <w:p w14:paraId="651692FE" w14:textId="34775AC7"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47" w:history="1">
        <w:r w:rsidR="00E07436" w:rsidRPr="000C7A34">
          <w:rPr>
            <w:rStyle w:val="Hyperlink"/>
            <w:noProof/>
          </w:rPr>
          <w:t>3.1.2 The investigations’ machine</w:t>
        </w:r>
        <w:r w:rsidR="00E07436">
          <w:rPr>
            <w:noProof/>
            <w:webHidden/>
          </w:rPr>
          <w:tab/>
        </w:r>
        <w:r w:rsidR="00E07436">
          <w:rPr>
            <w:noProof/>
            <w:webHidden/>
          </w:rPr>
          <w:fldChar w:fldCharType="begin"/>
        </w:r>
        <w:r w:rsidR="00E07436">
          <w:rPr>
            <w:noProof/>
            <w:webHidden/>
          </w:rPr>
          <w:instrText xml:space="preserve"> PAGEREF _Toc150756347 \h </w:instrText>
        </w:r>
        <w:r w:rsidR="00E07436">
          <w:rPr>
            <w:noProof/>
            <w:webHidden/>
          </w:rPr>
        </w:r>
        <w:r w:rsidR="00E07436">
          <w:rPr>
            <w:noProof/>
            <w:webHidden/>
          </w:rPr>
          <w:fldChar w:fldCharType="separate"/>
        </w:r>
        <w:r w:rsidR="00CA3FAA">
          <w:rPr>
            <w:noProof/>
            <w:webHidden/>
          </w:rPr>
          <w:t>11</w:t>
        </w:r>
        <w:r w:rsidR="00E07436">
          <w:rPr>
            <w:noProof/>
            <w:webHidden/>
          </w:rPr>
          <w:fldChar w:fldCharType="end"/>
        </w:r>
      </w:hyperlink>
    </w:p>
    <w:p w14:paraId="2E12190E" w14:textId="4025FF5B"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48" w:history="1">
        <w:r w:rsidR="00E07436" w:rsidRPr="000C7A34">
          <w:rPr>
            <w:rStyle w:val="Hyperlink"/>
            <w:noProof/>
          </w:rPr>
          <w:t>3.1.3 The suspect’s machine</w:t>
        </w:r>
        <w:r w:rsidR="00E07436">
          <w:rPr>
            <w:noProof/>
            <w:webHidden/>
          </w:rPr>
          <w:tab/>
        </w:r>
        <w:r w:rsidR="00E07436">
          <w:rPr>
            <w:noProof/>
            <w:webHidden/>
          </w:rPr>
          <w:fldChar w:fldCharType="begin"/>
        </w:r>
        <w:r w:rsidR="00E07436">
          <w:rPr>
            <w:noProof/>
            <w:webHidden/>
          </w:rPr>
          <w:instrText xml:space="preserve"> PAGEREF _Toc150756348 \h </w:instrText>
        </w:r>
        <w:r w:rsidR="00E07436">
          <w:rPr>
            <w:noProof/>
            <w:webHidden/>
          </w:rPr>
        </w:r>
        <w:r w:rsidR="00E07436">
          <w:rPr>
            <w:noProof/>
            <w:webHidden/>
          </w:rPr>
          <w:fldChar w:fldCharType="separate"/>
        </w:r>
        <w:r w:rsidR="00CA3FAA">
          <w:rPr>
            <w:noProof/>
            <w:webHidden/>
          </w:rPr>
          <w:t>11</w:t>
        </w:r>
        <w:r w:rsidR="00E07436">
          <w:rPr>
            <w:noProof/>
            <w:webHidden/>
          </w:rPr>
          <w:fldChar w:fldCharType="end"/>
        </w:r>
      </w:hyperlink>
    </w:p>
    <w:p w14:paraId="0757EE74" w14:textId="100EF80E"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49" w:history="1">
        <w:r w:rsidR="00E07436" w:rsidRPr="000C7A34">
          <w:rPr>
            <w:rStyle w:val="Hyperlink"/>
            <w:noProof/>
          </w:rPr>
          <w:t>3.2</w:t>
        </w:r>
        <w:r>
          <w:rPr>
            <w:rFonts w:cstheme="minorBidi"/>
            <w:noProof/>
            <w:kern w:val="2"/>
            <w:lang w:val="en-GB" w:eastAsia="en-GB"/>
            <w14:ligatures w14:val="standardContextual"/>
          </w:rPr>
          <w:t xml:space="preserve"> </w:t>
        </w:r>
        <w:r w:rsidR="00E07436" w:rsidRPr="000C7A34">
          <w:rPr>
            <w:rStyle w:val="Hyperlink"/>
            <w:noProof/>
          </w:rPr>
          <w:t>Chain of Custody</w:t>
        </w:r>
        <w:r w:rsidR="00E07436">
          <w:rPr>
            <w:noProof/>
            <w:webHidden/>
          </w:rPr>
          <w:tab/>
        </w:r>
        <w:r w:rsidR="00E07436">
          <w:rPr>
            <w:noProof/>
            <w:webHidden/>
          </w:rPr>
          <w:fldChar w:fldCharType="begin"/>
        </w:r>
        <w:r w:rsidR="00E07436">
          <w:rPr>
            <w:noProof/>
            <w:webHidden/>
          </w:rPr>
          <w:instrText xml:space="preserve"> PAGEREF _Toc150756349 \h </w:instrText>
        </w:r>
        <w:r w:rsidR="00E07436">
          <w:rPr>
            <w:noProof/>
            <w:webHidden/>
          </w:rPr>
        </w:r>
        <w:r w:rsidR="00E07436">
          <w:rPr>
            <w:noProof/>
            <w:webHidden/>
          </w:rPr>
          <w:fldChar w:fldCharType="separate"/>
        </w:r>
        <w:r w:rsidR="00CA3FAA">
          <w:rPr>
            <w:noProof/>
            <w:webHidden/>
          </w:rPr>
          <w:t>12</w:t>
        </w:r>
        <w:r w:rsidR="00E07436">
          <w:rPr>
            <w:noProof/>
            <w:webHidden/>
          </w:rPr>
          <w:fldChar w:fldCharType="end"/>
        </w:r>
      </w:hyperlink>
    </w:p>
    <w:p w14:paraId="53638CBD" w14:textId="53F66AB9"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50" w:history="1">
        <w:r w:rsidR="00E07436" w:rsidRPr="000C7A34">
          <w:rPr>
            <w:rStyle w:val="Hyperlink"/>
            <w:noProof/>
          </w:rPr>
          <w:t>3.3 My investigation of the facts</w:t>
        </w:r>
        <w:r w:rsidR="00E07436">
          <w:rPr>
            <w:noProof/>
            <w:webHidden/>
          </w:rPr>
          <w:tab/>
        </w:r>
        <w:r w:rsidR="00E07436">
          <w:rPr>
            <w:noProof/>
            <w:webHidden/>
          </w:rPr>
          <w:fldChar w:fldCharType="begin"/>
        </w:r>
        <w:r w:rsidR="00E07436">
          <w:rPr>
            <w:noProof/>
            <w:webHidden/>
          </w:rPr>
          <w:instrText xml:space="preserve"> PAGEREF _Toc150756350 \h </w:instrText>
        </w:r>
        <w:r w:rsidR="00E07436">
          <w:rPr>
            <w:noProof/>
            <w:webHidden/>
          </w:rPr>
        </w:r>
        <w:r w:rsidR="00E07436">
          <w:rPr>
            <w:noProof/>
            <w:webHidden/>
          </w:rPr>
          <w:fldChar w:fldCharType="separate"/>
        </w:r>
        <w:r w:rsidR="00CA3FAA">
          <w:rPr>
            <w:noProof/>
            <w:webHidden/>
          </w:rPr>
          <w:t>12</w:t>
        </w:r>
        <w:r w:rsidR="00E07436">
          <w:rPr>
            <w:noProof/>
            <w:webHidden/>
          </w:rPr>
          <w:fldChar w:fldCharType="end"/>
        </w:r>
      </w:hyperlink>
    </w:p>
    <w:p w14:paraId="2D1B1C22" w14:textId="6F252A56"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51" w:history="1">
        <w:r w:rsidR="00E07436" w:rsidRPr="000C7A34">
          <w:rPr>
            <w:rStyle w:val="Hyperlink"/>
            <w:noProof/>
          </w:rPr>
          <w:t>3.3.1 Assumed facts</w:t>
        </w:r>
        <w:r w:rsidR="00E07436">
          <w:rPr>
            <w:noProof/>
            <w:webHidden/>
          </w:rPr>
          <w:tab/>
        </w:r>
        <w:r w:rsidR="00E07436">
          <w:rPr>
            <w:noProof/>
            <w:webHidden/>
          </w:rPr>
          <w:fldChar w:fldCharType="begin"/>
        </w:r>
        <w:r w:rsidR="00E07436">
          <w:rPr>
            <w:noProof/>
            <w:webHidden/>
          </w:rPr>
          <w:instrText xml:space="preserve"> PAGEREF _Toc150756351 \h </w:instrText>
        </w:r>
        <w:r w:rsidR="00E07436">
          <w:rPr>
            <w:noProof/>
            <w:webHidden/>
          </w:rPr>
        </w:r>
        <w:r w:rsidR="00E07436">
          <w:rPr>
            <w:noProof/>
            <w:webHidden/>
          </w:rPr>
          <w:fldChar w:fldCharType="separate"/>
        </w:r>
        <w:r w:rsidR="00CA3FAA">
          <w:rPr>
            <w:noProof/>
            <w:webHidden/>
          </w:rPr>
          <w:t>12</w:t>
        </w:r>
        <w:r w:rsidR="00E07436">
          <w:rPr>
            <w:noProof/>
            <w:webHidden/>
          </w:rPr>
          <w:fldChar w:fldCharType="end"/>
        </w:r>
      </w:hyperlink>
    </w:p>
    <w:p w14:paraId="0413064B" w14:textId="5442255A"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52" w:history="1">
        <w:r w:rsidR="00E07436" w:rsidRPr="000C7A34">
          <w:rPr>
            <w:rStyle w:val="Hyperlink"/>
            <w:noProof/>
          </w:rPr>
          <w:t>3.3.2Enquiries/investigation into facts by the expert</w:t>
        </w:r>
        <w:r w:rsidR="00E07436">
          <w:rPr>
            <w:noProof/>
            <w:webHidden/>
          </w:rPr>
          <w:tab/>
        </w:r>
        <w:r w:rsidR="00E07436">
          <w:rPr>
            <w:noProof/>
            <w:webHidden/>
          </w:rPr>
          <w:fldChar w:fldCharType="begin"/>
        </w:r>
        <w:r w:rsidR="00E07436">
          <w:rPr>
            <w:noProof/>
            <w:webHidden/>
          </w:rPr>
          <w:instrText xml:space="preserve"> PAGEREF _Toc150756352 \h </w:instrText>
        </w:r>
        <w:r w:rsidR="00E07436">
          <w:rPr>
            <w:noProof/>
            <w:webHidden/>
          </w:rPr>
        </w:r>
        <w:r w:rsidR="00E07436">
          <w:rPr>
            <w:noProof/>
            <w:webHidden/>
          </w:rPr>
          <w:fldChar w:fldCharType="separate"/>
        </w:r>
        <w:r w:rsidR="00CA3FAA">
          <w:rPr>
            <w:noProof/>
            <w:webHidden/>
          </w:rPr>
          <w:t>13</w:t>
        </w:r>
        <w:r w:rsidR="00E07436">
          <w:rPr>
            <w:noProof/>
            <w:webHidden/>
          </w:rPr>
          <w:fldChar w:fldCharType="end"/>
        </w:r>
      </w:hyperlink>
    </w:p>
    <w:p w14:paraId="68E518BA" w14:textId="75745BE7" w:rsidR="00E07436" w:rsidRDefault="00F35273">
      <w:pPr>
        <w:pStyle w:val="TOC3"/>
        <w:tabs>
          <w:tab w:val="left" w:pos="1320"/>
          <w:tab w:val="right" w:leader="underscore" w:pos="8990"/>
        </w:tabs>
        <w:rPr>
          <w:rFonts w:cstheme="minorBidi"/>
          <w:noProof/>
          <w:kern w:val="2"/>
          <w:lang w:val="en-GB" w:eastAsia="en-GB"/>
          <w14:ligatures w14:val="standardContextual"/>
        </w:rPr>
      </w:pPr>
      <w:r>
        <w:tab/>
      </w:r>
      <w:hyperlink w:anchor="_Toc150756353" w:history="1">
        <w:r w:rsidR="00E07436" w:rsidRPr="000C7A34">
          <w:rPr>
            <w:rStyle w:val="Hyperlink"/>
            <w:noProof/>
          </w:rPr>
          <w:t>3.3.3</w:t>
        </w:r>
        <w:r>
          <w:rPr>
            <w:rFonts w:cstheme="minorBidi"/>
            <w:noProof/>
            <w:kern w:val="2"/>
            <w:lang w:val="en-GB" w:eastAsia="en-GB"/>
            <w14:ligatures w14:val="standardContextual"/>
          </w:rPr>
          <w:t xml:space="preserve"> </w:t>
        </w:r>
        <w:r w:rsidR="00E07436" w:rsidRPr="000C7A34">
          <w:rPr>
            <w:rStyle w:val="Hyperlink"/>
            <w:noProof/>
          </w:rPr>
          <w:t>Documents</w:t>
        </w:r>
        <w:r w:rsidR="00E07436">
          <w:rPr>
            <w:noProof/>
            <w:webHidden/>
          </w:rPr>
          <w:tab/>
        </w:r>
        <w:r w:rsidR="00E07436">
          <w:rPr>
            <w:noProof/>
            <w:webHidden/>
          </w:rPr>
          <w:fldChar w:fldCharType="begin"/>
        </w:r>
        <w:r w:rsidR="00E07436">
          <w:rPr>
            <w:noProof/>
            <w:webHidden/>
          </w:rPr>
          <w:instrText xml:space="preserve"> PAGEREF _Toc150756353 \h </w:instrText>
        </w:r>
        <w:r w:rsidR="00E07436">
          <w:rPr>
            <w:noProof/>
            <w:webHidden/>
          </w:rPr>
        </w:r>
        <w:r w:rsidR="00E07436">
          <w:rPr>
            <w:noProof/>
            <w:webHidden/>
          </w:rPr>
          <w:fldChar w:fldCharType="separate"/>
        </w:r>
        <w:r w:rsidR="00CA3FAA">
          <w:rPr>
            <w:noProof/>
            <w:webHidden/>
          </w:rPr>
          <w:t>17</w:t>
        </w:r>
        <w:r w:rsidR="00E07436">
          <w:rPr>
            <w:noProof/>
            <w:webHidden/>
          </w:rPr>
          <w:fldChar w:fldCharType="end"/>
        </w:r>
      </w:hyperlink>
    </w:p>
    <w:p w14:paraId="37F27B3A" w14:textId="10C6D6BD" w:rsidR="00E07436" w:rsidRDefault="00F35273">
      <w:pPr>
        <w:pStyle w:val="TOC2"/>
        <w:tabs>
          <w:tab w:val="left" w:pos="880"/>
          <w:tab w:val="right" w:leader="underscore" w:pos="8990"/>
        </w:tabs>
        <w:rPr>
          <w:rFonts w:cstheme="minorBidi"/>
          <w:noProof/>
          <w:kern w:val="2"/>
          <w:lang w:val="en-GB" w:eastAsia="en-GB"/>
          <w14:ligatures w14:val="standardContextual"/>
        </w:rPr>
      </w:pPr>
      <w:r>
        <w:tab/>
      </w:r>
      <w:hyperlink w:anchor="_Toc150756354" w:history="1">
        <w:r w:rsidR="00E07436" w:rsidRPr="000C7A34">
          <w:rPr>
            <w:rStyle w:val="Hyperlink"/>
            <w:noProof/>
          </w:rPr>
          <w:t>3.4</w:t>
        </w:r>
        <w:r>
          <w:rPr>
            <w:rFonts w:cstheme="minorBidi"/>
            <w:noProof/>
            <w:kern w:val="2"/>
            <w:lang w:val="en-GB" w:eastAsia="en-GB"/>
            <w14:ligatures w14:val="standardContextual"/>
          </w:rPr>
          <w:t xml:space="preserve"> </w:t>
        </w:r>
        <w:r w:rsidR="00E07436" w:rsidRPr="000C7A34">
          <w:rPr>
            <w:rStyle w:val="Hyperlink"/>
            <w:noProof/>
          </w:rPr>
          <w:t>Research</w:t>
        </w:r>
        <w:r w:rsidR="00E07436">
          <w:rPr>
            <w:noProof/>
            <w:webHidden/>
          </w:rPr>
          <w:tab/>
        </w:r>
        <w:r w:rsidR="00E07436">
          <w:rPr>
            <w:noProof/>
            <w:webHidden/>
          </w:rPr>
          <w:fldChar w:fldCharType="begin"/>
        </w:r>
        <w:r w:rsidR="00E07436">
          <w:rPr>
            <w:noProof/>
            <w:webHidden/>
          </w:rPr>
          <w:instrText xml:space="preserve"> PAGEREF _Toc150756354 \h </w:instrText>
        </w:r>
        <w:r w:rsidR="00E07436">
          <w:rPr>
            <w:noProof/>
            <w:webHidden/>
          </w:rPr>
        </w:r>
        <w:r w:rsidR="00E07436">
          <w:rPr>
            <w:noProof/>
            <w:webHidden/>
          </w:rPr>
          <w:fldChar w:fldCharType="separate"/>
        </w:r>
        <w:r w:rsidR="00CA3FAA">
          <w:rPr>
            <w:noProof/>
            <w:webHidden/>
          </w:rPr>
          <w:t>17</w:t>
        </w:r>
        <w:r w:rsidR="00E07436">
          <w:rPr>
            <w:noProof/>
            <w:webHidden/>
          </w:rPr>
          <w:fldChar w:fldCharType="end"/>
        </w:r>
      </w:hyperlink>
    </w:p>
    <w:p w14:paraId="6C6E29DF" w14:textId="3091F48E" w:rsidR="00E07436" w:rsidRDefault="001B3A13">
      <w:pPr>
        <w:pStyle w:val="TOC1"/>
        <w:tabs>
          <w:tab w:val="left" w:pos="440"/>
          <w:tab w:val="right" w:leader="underscore" w:pos="8990"/>
        </w:tabs>
        <w:rPr>
          <w:rFonts w:cstheme="minorBidi"/>
          <w:noProof/>
          <w:kern w:val="2"/>
          <w:lang w:val="en-GB" w:eastAsia="en-GB"/>
          <w14:ligatures w14:val="standardContextual"/>
        </w:rPr>
      </w:pPr>
      <w:hyperlink w:anchor="_Toc150756355" w:history="1">
        <w:r w:rsidR="00E07436" w:rsidRPr="000C7A34">
          <w:rPr>
            <w:rStyle w:val="Hyperlink"/>
            <w:noProof/>
          </w:rPr>
          <w:t>4</w:t>
        </w:r>
        <w:r w:rsidR="00E07436">
          <w:rPr>
            <w:rFonts w:cstheme="minorBidi"/>
            <w:noProof/>
            <w:kern w:val="2"/>
            <w:lang w:val="en-GB" w:eastAsia="en-GB"/>
            <w14:ligatures w14:val="standardContextual"/>
          </w:rPr>
          <w:tab/>
        </w:r>
        <w:r w:rsidR="00E07436" w:rsidRPr="000C7A34">
          <w:rPr>
            <w:rStyle w:val="Hyperlink"/>
            <w:noProof/>
          </w:rPr>
          <w:t>My opinion</w:t>
        </w:r>
        <w:r w:rsidR="00E07436">
          <w:rPr>
            <w:noProof/>
            <w:webHidden/>
          </w:rPr>
          <w:tab/>
        </w:r>
        <w:r w:rsidR="00E07436">
          <w:rPr>
            <w:noProof/>
            <w:webHidden/>
          </w:rPr>
          <w:fldChar w:fldCharType="begin"/>
        </w:r>
        <w:r w:rsidR="00E07436">
          <w:rPr>
            <w:noProof/>
            <w:webHidden/>
          </w:rPr>
          <w:instrText xml:space="preserve"> PAGEREF _Toc150756355 \h </w:instrText>
        </w:r>
        <w:r w:rsidR="00E07436">
          <w:rPr>
            <w:noProof/>
            <w:webHidden/>
          </w:rPr>
        </w:r>
        <w:r w:rsidR="00E07436">
          <w:rPr>
            <w:noProof/>
            <w:webHidden/>
          </w:rPr>
          <w:fldChar w:fldCharType="separate"/>
        </w:r>
        <w:r w:rsidR="00CA3FAA">
          <w:rPr>
            <w:noProof/>
            <w:webHidden/>
          </w:rPr>
          <w:t>18</w:t>
        </w:r>
        <w:r w:rsidR="00E07436">
          <w:rPr>
            <w:noProof/>
            <w:webHidden/>
          </w:rPr>
          <w:fldChar w:fldCharType="end"/>
        </w:r>
      </w:hyperlink>
    </w:p>
    <w:p w14:paraId="59494CFE" w14:textId="73CA3EEF" w:rsidR="00E07436" w:rsidRDefault="001B3A13">
      <w:pPr>
        <w:pStyle w:val="TOC2"/>
        <w:tabs>
          <w:tab w:val="right" w:leader="underscore" w:pos="8990"/>
        </w:tabs>
        <w:rPr>
          <w:rFonts w:cstheme="minorBidi"/>
          <w:noProof/>
          <w:kern w:val="2"/>
          <w:lang w:val="en-GB" w:eastAsia="en-GB"/>
          <w14:ligatures w14:val="standardContextual"/>
        </w:rPr>
      </w:pPr>
      <w:hyperlink w:anchor="_Toc150756356" w:history="1">
        <w:r w:rsidR="00E07436" w:rsidRPr="000C7A34">
          <w:rPr>
            <w:rStyle w:val="Hyperlink"/>
            <w:noProof/>
          </w:rPr>
          <w:t>4.1 Opinions’ summary with reason</w:t>
        </w:r>
        <w:r w:rsidR="00E07436">
          <w:rPr>
            <w:noProof/>
            <w:webHidden/>
          </w:rPr>
          <w:tab/>
        </w:r>
        <w:r w:rsidR="00E07436">
          <w:rPr>
            <w:noProof/>
            <w:webHidden/>
          </w:rPr>
          <w:fldChar w:fldCharType="begin"/>
        </w:r>
        <w:r w:rsidR="00E07436">
          <w:rPr>
            <w:noProof/>
            <w:webHidden/>
          </w:rPr>
          <w:instrText xml:space="preserve"> PAGEREF _Toc150756356 \h </w:instrText>
        </w:r>
        <w:r w:rsidR="00E07436">
          <w:rPr>
            <w:noProof/>
            <w:webHidden/>
          </w:rPr>
        </w:r>
        <w:r w:rsidR="00E07436">
          <w:rPr>
            <w:noProof/>
            <w:webHidden/>
          </w:rPr>
          <w:fldChar w:fldCharType="separate"/>
        </w:r>
        <w:r w:rsidR="00CA3FAA">
          <w:rPr>
            <w:noProof/>
            <w:webHidden/>
          </w:rPr>
          <w:t>18</w:t>
        </w:r>
        <w:r w:rsidR="00E07436">
          <w:rPr>
            <w:noProof/>
            <w:webHidden/>
          </w:rPr>
          <w:fldChar w:fldCharType="end"/>
        </w:r>
      </w:hyperlink>
    </w:p>
    <w:p w14:paraId="6C1B8536" w14:textId="36FE9241" w:rsidR="00E07436" w:rsidRDefault="001B3A13">
      <w:pPr>
        <w:pStyle w:val="TOC2"/>
        <w:tabs>
          <w:tab w:val="left" w:pos="880"/>
          <w:tab w:val="right" w:leader="underscore" w:pos="8990"/>
        </w:tabs>
        <w:rPr>
          <w:rFonts w:cstheme="minorBidi"/>
          <w:noProof/>
          <w:kern w:val="2"/>
          <w:lang w:val="en-GB" w:eastAsia="en-GB"/>
          <w14:ligatures w14:val="standardContextual"/>
        </w:rPr>
      </w:pPr>
      <w:hyperlink w:anchor="_Toc150756357" w:history="1">
        <w:r w:rsidR="00E07436" w:rsidRPr="000C7A34">
          <w:rPr>
            <w:rStyle w:val="Hyperlink"/>
            <w:noProof/>
          </w:rPr>
          <w:t>4.1 Further Investigation</w:t>
        </w:r>
        <w:r w:rsidR="00E07436">
          <w:rPr>
            <w:noProof/>
            <w:webHidden/>
          </w:rPr>
          <w:tab/>
        </w:r>
        <w:r w:rsidR="00E07436">
          <w:rPr>
            <w:noProof/>
            <w:webHidden/>
          </w:rPr>
          <w:fldChar w:fldCharType="begin"/>
        </w:r>
        <w:r w:rsidR="00E07436">
          <w:rPr>
            <w:noProof/>
            <w:webHidden/>
          </w:rPr>
          <w:instrText xml:space="preserve"> PAGEREF _Toc150756357 \h </w:instrText>
        </w:r>
        <w:r w:rsidR="00E07436">
          <w:rPr>
            <w:noProof/>
            <w:webHidden/>
          </w:rPr>
        </w:r>
        <w:r w:rsidR="00E07436">
          <w:rPr>
            <w:noProof/>
            <w:webHidden/>
          </w:rPr>
          <w:fldChar w:fldCharType="separate"/>
        </w:r>
        <w:r w:rsidR="00CA3FAA">
          <w:rPr>
            <w:noProof/>
            <w:webHidden/>
          </w:rPr>
          <w:t>19</w:t>
        </w:r>
        <w:r w:rsidR="00E07436">
          <w:rPr>
            <w:noProof/>
            <w:webHidden/>
          </w:rPr>
          <w:fldChar w:fldCharType="end"/>
        </w:r>
      </w:hyperlink>
    </w:p>
    <w:p w14:paraId="76D259C2" w14:textId="573475AB" w:rsidR="00E07436" w:rsidRDefault="001B3A13">
      <w:pPr>
        <w:pStyle w:val="TOC1"/>
        <w:tabs>
          <w:tab w:val="left" w:pos="440"/>
          <w:tab w:val="right" w:leader="underscore" w:pos="8990"/>
        </w:tabs>
        <w:rPr>
          <w:rFonts w:cstheme="minorBidi"/>
          <w:noProof/>
          <w:kern w:val="2"/>
          <w:lang w:val="en-GB" w:eastAsia="en-GB"/>
          <w14:ligatures w14:val="standardContextual"/>
        </w:rPr>
      </w:pPr>
      <w:hyperlink w:anchor="_Toc150756358" w:history="1">
        <w:r w:rsidR="00E07436" w:rsidRPr="000C7A34">
          <w:rPr>
            <w:rStyle w:val="Hyperlink"/>
            <w:rFonts w:eastAsia="PMingLiU"/>
            <w:noProof/>
          </w:rPr>
          <w:t>5</w:t>
        </w:r>
        <w:r w:rsidR="00E07436">
          <w:rPr>
            <w:rFonts w:cstheme="minorBidi"/>
            <w:noProof/>
            <w:kern w:val="2"/>
            <w:lang w:val="en-GB" w:eastAsia="en-GB"/>
            <w14:ligatures w14:val="standardContextual"/>
          </w:rPr>
          <w:tab/>
        </w:r>
        <w:r w:rsidR="00E07436" w:rsidRPr="000C7A34">
          <w:rPr>
            <w:rStyle w:val="Hyperlink"/>
            <w:rFonts w:eastAsia="PMingLiU"/>
            <w:noProof/>
          </w:rPr>
          <w:t xml:space="preserve"> Relevant issues</w:t>
        </w:r>
        <w:r w:rsidR="00E07436">
          <w:rPr>
            <w:noProof/>
            <w:webHidden/>
          </w:rPr>
          <w:tab/>
        </w:r>
        <w:r w:rsidR="00E07436">
          <w:rPr>
            <w:noProof/>
            <w:webHidden/>
          </w:rPr>
          <w:fldChar w:fldCharType="begin"/>
        </w:r>
        <w:r w:rsidR="00E07436">
          <w:rPr>
            <w:noProof/>
            <w:webHidden/>
          </w:rPr>
          <w:instrText xml:space="preserve"> PAGEREF _Toc150756358 \h </w:instrText>
        </w:r>
        <w:r w:rsidR="00E07436">
          <w:rPr>
            <w:noProof/>
            <w:webHidden/>
          </w:rPr>
        </w:r>
        <w:r w:rsidR="00E07436">
          <w:rPr>
            <w:noProof/>
            <w:webHidden/>
          </w:rPr>
          <w:fldChar w:fldCharType="separate"/>
        </w:r>
        <w:r w:rsidR="00CA3FAA">
          <w:rPr>
            <w:noProof/>
            <w:webHidden/>
          </w:rPr>
          <w:t>19</w:t>
        </w:r>
        <w:r w:rsidR="00E07436">
          <w:rPr>
            <w:noProof/>
            <w:webHidden/>
          </w:rPr>
          <w:fldChar w:fldCharType="end"/>
        </w:r>
      </w:hyperlink>
    </w:p>
    <w:p w14:paraId="7ECA4C1A" w14:textId="2F2AB914" w:rsidR="00E07436" w:rsidRDefault="001B3A13">
      <w:pPr>
        <w:pStyle w:val="TOC3"/>
        <w:tabs>
          <w:tab w:val="right" w:leader="underscore" w:pos="8990"/>
        </w:tabs>
        <w:rPr>
          <w:rFonts w:cstheme="minorBidi"/>
          <w:noProof/>
          <w:kern w:val="2"/>
          <w:lang w:val="en-GB" w:eastAsia="en-GB"/>
          <w14:ligatures w14:val="standardContextual"/>
        </w:rPr>
      </w:pPr>
      <w:hyperlink w:anchor="_Toc150756359" w:history="1">
        <w:r w:rsidR="00E07436" w:rsidRPr="000C7A34">
          <w:rPr>
            <w:rStyle w:val="Hyperlink"/>
            <w:noProof/>
          </w:rPr>
          <w:t>Statement of compliance</w:t>
        </w:r>
        <w:r w:rsidR="00E07436">
          <w:rPr>
            <w:noProof/>
            <w:webHidden/>
          </w:rPr>
          <w:tab/>
        </w:r>
        <w:r w:rsidR="00E07436">
          <w:rPr>
            <w:noProof/>
            <w:webHidden/>
          </w:rPr>
          <w:fldChar w:fldCharType="begin"/>
        </w:r>
        <w:r w:rsidR="00E07436">
          <w:rPr>
            <w:noProof/>
            <w:webHidden/>
          </w:rPr>
          <w:instrText xml:space="preserve"> PAGEREF _Toc150756359 \h </w:instrText>
        </w:r>
        <w:r w:rsidR="00E07436">
          <w:rPr>
            <w:noProof/>
            <w:webHidden/>
          </w:rPr>
        </w:r>
        <w:r w:rsidR="00E07436">
          <w:rPr>
            <w:noProof/>
            <w:webHidden/>
          </w:rPr>
          <w:fldChar w:fldCharType="separate"/>
        </w:r>
        <w:r w:rsidR="00CA3FAA">
          <w:rPr>
            <w:noProof/>
            <w:webHidden/>
          </w:rPr>
          <w:t>20</w:t>
        </w:r>
        <w:r w:rsidR="00E07436">
          <w:rPr>
            <w:noProof/>
            <w:webHidden/>
          </w:rPr>
          <w:fldChar w:fldCharType="end"/>
        </w:r>
      </w:hyperlink>
    </w:p>
    <w:p w14:paraId="31D67F8D" w14:textId="62FB210F" w:rsidR="00E07436" w:rsidRDefault="001B3A13">
      <w:pPr>
        <w:pStyle w:val="TOC3"/>
        <w:tabs>
          <w:tab w:val="right" w:leader="underscore" w:pos="8990"/>
        </w:tabs>
        <w:rPr>
          <w:rFonts w:cstheme="minorBidi"/>
          <w:noProof/>
          <w:kern w:val="2"/>
          <w:lang w:val="en-GB" w:eastAsia="en-GB"/>
          <w14:ligatures w14:val="standardContextual"/>
        </w:rPr>
      </w:pPr>
      <w:hyperlink w:anchor="_Toc150756360" w:history="1">
        <w:r w:rsidR="00E07436" w:rsidRPr="000C7A34">
          <w:rPr>
            <w:rStyle w:val="Hyperlink"/>
            <w:noProof/>
          </w:rPr>
          <w:t>Declaration of Truth</w:t>
        </w:r>
        <w:r w:rsidR="00E07436">
          <w:rPr>
            <w:noProof/>
            <w:webHidden/>
          </w:rPr>
          <w:tab/>
        </w:r>
        <w:r w:rsidR="00E07436">
          <w:rPr>
            <w:noProof/>
            <w:webHidden/>
          </w:rPr>
          <w:fldChar w:fldCharType="begin"/>
        </w:r>
        <w:r w:rsidR="00E07436">
          <w:rPr>
            <w:noProof/>
            <w:webHidden/>
          </w:rPr>
          <w:instrText xml:space="preserve"> PAGEREF _Toc150756360 \h </w:instrText>
        </w:r>
        <w:r w:rsidR="00E07436">
          <w:rPr>
            <w:noProof/>
            <w:webHidden/>
          </w:rPr>
        </w:r>
        <w:r w:rsidR="00E07436">
          <w:rPr>
            <w:noProof/>
            <w:webHidden/>
          </w:rPr>
          <w:fldChar w:fldCharType="separate"/>
        </w:r>
        <w:r w:rsidR="00CA3FAA">
          <w:rPr>
            <w:noProof/>
            <w:webHidden/>
          </w:rPr>
          <w:t>20</w:t>
        </w:r>
        <w:r w:rsidR="00E07436">
          <w:rPr>
            <w:noProof/>
            <w:webHidden/>
          </w:rPr>
          <w:fldChar w:fldCharType="end"/>
        </w:r>
      </w:hyperlink>
    </w:p>
    <w:p w14:paraId="70DFCB43" w14:textId="6C5DB4D6" w:rsidR="00097A0D" w:rsidRDefault="001B3A13" w:rsidP="00097A0D">
      <w:pPr>
        <w:pStyle w:val="TOC3"/>
        <w:tabs>
          <w:tab w:val="right" w:leader="underscore" w:pos="8990"/>
        </w:tabs>
      </w:pPr>
      <w:hyperlink w:anchor="_Toc150756361" w:history="1">
        <w:r w:rsidR="00E07436" w:rsidRPr="000C7A34">
          <w:rPr>
            <w:rStyle w:val="Hyperlink"/>
            <w:noProof/>
          </w:rPr>
          <w:t>Statement of conflicts</w:t>
        </w:r>
        <w:r w:rsidR="00E07436">
          <w:rPr>
            <w:noProof/>
            <w:webHidden/>
          </w:rPr>
          <w:tab/>
        </w:r>
        <w:r w:rsidR="00E07436">
          <w:rPr>
            <w:noProof/>
            <w:webHidden/>
          </w:rPr>
          <w:fldChar w:fldCharType="begin"/>
        </w:r>
        <w:r w:rsidR="00E07436">
          <w:rPr>
            <w:noProof/>
            <w:webHidden/>
          </w:rPr>
          <w:instrText xml:space="preserve"> PAGEREF _Toc150756361 \h </w:instrText>
        </w:r>
        <w:r w:rsidR="00E07436">
          <w:rPr>
            <w:noProof/>
            <w:webHidden/>
          </w:rPr>
        </w:r>
        <w:r w:rsidR="00E07436">
          <w:rPr>
            <w:noProof/>
            <w:webHidden/>
          </w:rPr>
          <w:fldChar w:fldCharType="separate"/>
        </w:r>
        <w:r w:rsidR="00CA3FAA">
          <w:rPr>
            <w:noProof/>
            <w:webHidden/>
          </w:rPr>
          <w:t>20</w:t>
        </w:r>
        <w:r w:rsidR="00E07436">
          <w:rPr>
            <w:noProof/>
            <w:webHidden/>
          </w:rPr>
          <w:fldChar w:fldCharType="end"/>
        </w:r>
      </w:hyperlink>
      <w:r w:rsidR="00E07436">
        <w:fldChar w:fldCharType="end"/>
      </w:r>
    </w:p>
    <w:p w14:paraId="2929D835" w14:textId="73E1D280" w:rsidR="00541142" w:rsidRPr="00097A0D" w:rsidRDefault="00541142" w:rsidP="7D29CF8F">
      <w:pPr>
        <w:pStyle w:val="TOC3"/>
        <w:ind w:left="0"/>
      </w:pPr>
    </w:p>
    <w:p w14:paraId="65242C1F" w14:textId="2B770FCB" w:rsidR="005D3151" w:rsidRDefault="006D5774" w:rsidP="00E07436">
      <w:pPr>
        <w:pStyle w:val="Heading2"/>
        <w:rPr>
          <w:rStyle w:val="Heading1Char"/>
          <w:b/>
        </w:rPr>
      </w:pPr>
      <w:bookmarkStart w:id="2" w:name="_Toc150756333"/>
      <w:bookmarkStart w:id="3" w:name="_Toc150756152"/>
      <w:r w:rsidRPr="00C269E4">
        <w:rPr>
          <w:rStyle w:val="TitleChar"/>
          <w:rFonts w:eastAsia="PMingLiU"/>
        </w:rPr>
        <w:lastRenderedPageBreak/>
        <w:t>1</w:t>
      </w:r>
      <w:r w:rsidRPr="006018FB">
        <w:rPr>
          <w:rStyle w:val="Heading1Char"/>
          <w:b/>
        </w:rPr>
        <w:tab/>
      </w:r>
      <w:r w:rsidRPr="00C269E4">
        <w:rPr>
          <w:rStyle w:val="TitleChar"/>
          <w:rFonts w:eastAsia="PMingLiU"/>
        </w:rPr>
        <w:t>Introduction</w:t>
      </w:r>
      <w:bookmarkEnd w:id="2"/>
      <w:r w:rsidRPr="006018FB">
        <w:rPr>
          <w:rStyle w:val="Heading1Char"/>
          <w:b/>
        </w:rPr>
        <w:t xml:space="preserve"> </w:t>
      </w:r>
      <w:bookmarkEnd w:id="3"/>
    </w:p>
    <w:p w14:paraId="5683FFF7" w14:textId="77777777" w:rsidR="00E07436" w:rsidRDefault="00E07436" w:rsidP="00E07436"/>
    <w:p w14:paraId="08470C6F" w14:textId="28B4B925" w:rsidR="00E07436" w:rsidRPr="00E07436" w:rsidRDefault="00E07436" w:rsidP="15EBBC88">
      <w:pPr>
        <w:pStyle w:val="Heading1"/>
        <w:rPr>
          <w:rStyle w:val="Heading1Char"/>
          <w:b/>
          <w:bCs/>
          <w:u w:val="single"/>
        </w:rPr>
      </w:pPr>
      <w:bookmarkStart w:id="4" w:name="_Toc150756334"/>
      <w:r w:rsidRPr="15EBBC88">
        <w:rPr>
          <w:rStyle w:val="Heading1Char"/>
          <w:b/>
          <w:bCs/>
        </w:rPr>
        <w:t xml:space="preserve">1.1 </w:t>
      </w:r>
      <w:r>
        <w:tab/>
      </w:r>
      <w:r w:rsidRPr="15EBBC88">
        <w:rPr>
          <w:rStyle w:val="Heading1Char"/>
          <w:b/>
          <w:bCs/>
          <w:color w:val="323E4F" w:themeColor="text2" w:themeShade="BF"/>
          <w:u w:val="single"/>
        </w:rPr>
        <w:t>The writer</w:t>
      </w:r>
      <w:bookmarkEnd w:id="4"/>
    </w:p>
    <w:p w14:paraId="2231EE8B" w14:textId="257675A3" w:rsidR="005D3151" w:rsidRDefault="7A17ECDE" w:rsidP="15EBBC88">
      <w:pPr>
        <w:pStyle w:val="ExpertWitnessReportBody"/>
        <w:jc w:val="left"/>
        <w:rPr>
          <w:color w:val="323E4F" w:themeColor="text2" w:themeShade="BF"/>
        </w:rPr>
      </w:pPr>
      <w:r w:rsidRPr="15EBBC88">
        <w:t xml:space="preserve">Years of unwavering dedication have solidified me as a leading cyber forensics expert. </w:t>
      </w:r>
      <w:r w:rsidR="73EB8C6B" w:rsidRPr="15EBBC88">
        <w:t>My expertise is multifaceted</w:t>
      </w:r>
      <w:r w:rsidR="4D2164D1" w:rsidRPr="15EBBC88">
        <w:t>. Throughout your academic journey, you honed your skills in digital evidence recovery, analysis, and presentation, h</w:t>
      </w:r>
      <w:r w:rsidR="73EB8C6B" w:rsidRPr="15EBBC88">
        <w:t>olding industry-recognized certifications like the: Certified Forensic Examiner awar</w:t>
      </w:r>
      <w:r w:rsidR="73EB8C6B" w:rsidRPr="15EBBC88">
        <w:rPr>
          <w:color w:val="323E4F" w:themeColor="text2" w:themeShade="BF"/>
        </w:rPr>
        <w:t>d</w:t>
      </w:r>
      <w:r w:rsidR="048B61A1" w:rsidRPr="15EBBC88">
        <w:rPr>
          <w:color w:val="323E4F" w:themeColor="text2" w:themeShade="BF"/>
        </w:rPr>
        <w:t>.</w:t>
      </w:r>
    </w:p>
    <w:p w14:paraId="493BE9AA" w14:textId="5500B6AB" w:rsidR="005D3151" w:rsidRDefault="006D5774" w:rsidP="15EBBC88">
      <w:pPr>
        <w:pStyle w:val="ExpertWitnessReportBody"/>
        <w:ind w:left="0"/>
        <w:rPr>
          <w:b/>
          <w:bCs/>
        </w:rPr>
      </w:pPr>
      <w:bookmarkStart w:id="5" w:name="_Toc150756153"/>
      <w:bookmarkStart w:id="6" w:name="_Toc150756335"/>
      <w:r>
        <w:t xml:space="preserve">1.2 </w:t>
      </w:r>
      <w:r>
        <w:tab/>
      </w:r>
      <w:r w:rsidRPr="15EBBC88">
        <w:rPr>
          <w:rStyle w:val="Heading1Char"/>
          <w:color w:val="323E4F" w:themeColor="text2" w:themeShade="BF"/>
          <w:u w:val="single"/>
        </w:rPr>
        <w:t>Summary background of the case</w:t>
      </w:r>
      <w:bookmarkEnd w:id="5"/>
      <w:bookmarkEnd w:id="6"/>
    </w:p>
    <w:p w14:paraId="39C10AB6" w14:textId="1CFEBFC7" w:rsidR="5D1AC03E" w:rsidRDefault="002F4B45" w:rsidP="15EBBC88">
      <w:pPr>
        <w:pStyle w:val="ExpertWitnessReportBody"/>
        <w:spacing w:line="259" w:lineRule="auto"/>
        <w:jc w:val="left"/>
      </w:pPr>
      <w:r>
        <w:t>A man</w:t>
      </w:r>
      <w:r w:rsidR="5D1AC03E">
        <w:t xml:space="preserve"> named Mr. Evil has been suspected of using cyber spyware </w:t>
      </w:r>
      <w:r w:rsidR="0F76AACA">
        <w:t xml:space="preserve">to commit fraudulent activities. </w:t>
      </w:r>
      <w:r w:rsidR="6EC91D62">
        <w:t>This was achieved by using an antenna at local bank branches and supermarkets to pick up frequencies which carry information over the air.</w:t>
      </w:r>
    </w:p>
    <w:p w14:paraId="3BB2D728" w14:textId="77777777" w:rsidR="005D3151" w:rsidRPr="006018FB" w:rsidRDefault="006D5774" w:rsidP="00E07436">
      <w:pPr>
        <w:pStyle w:val="Heading1"/>
      </w:pPr>
      <w:bookmarkStart w:id="7" w:name="_Toc150756154"/>
      <w:bookmarkStart w:id="8" w:name="_Toc150756336"/>
      <w:r>
        <w:t xml:space="preserve">1.3 </w:t>
      </w:r>
      <w:r>
        <w:tab/>
      </w:r>
      <w:r w:rsidRPr="15EBBC88">
        <w:rPr>
          <w:color w:val="323E4F" w:themeColor="text2" w:themeShade="BF"/>
          <w:u w:val="single"/>
        </w:rPr>
        <w:t>Summary of my conclusions</w:t>
      </w:r>
      <w:bookmarkEnd w:id="7"/>
      <w:bookmarkEnd w:id="8"/>
    </w:p>
    <w:p w14:paraId="0D32204F" w14:textId="77777777" w:rsidR="005D3151" w:rsidRDefault="006D5774" w:rsidP="00E07436">
      <w:pPr>
        <w:pStyle w:val="Heading1"/>
      </w:pPr>
      <w:bookmarkStart w:id="9" w:name="_Toc150756155"/>
      <w:bookmarkStart w:id="10" w:name="_Toc150756337"/>
      <w:r>
        <w:t xml:space="preserve">1.4 </w:t>
      </w:r>
      <w:r>
        <w:tab/>
      </w:r>
      <w:r w:rsidRPr="15EBBC88">
        <w:rPr>
          <w:u w:val="single"/>
        </w:rPr>
        <w:t xml:space="preserve">Those </w:t>
      </w:r>
      <w:proofErr w:type="gramStart"/>
      <w:r w:rsidRPr="15EBBC88">
        <w:rPr>
          <w:u w:val="single"/>
        </w:rPr>
        <w:t>involved</w:t>
      </w:r>
      <w:bookmarkEnd w:id="9"/>
      <w:bookmarkEnd w:id="10"/>
      <w:proofErr w:type="gramEnd"/>
    </w:p>
    <w:p w14:paraId="47670142" w14:textId="4B639FAE" w:rsidR="18853DB1" w:rsidRDefault="18853DB1" w:rsidP="15EBBC88">
      <w:pPr>
        <w:pStyle w:val="ExpertWitnessReportBody"/>
        <w:spacing w:line="259" w:lineRule="auto"/>
      </w:pPr>
      <w:r>
        <w:t>Mr. Evil: (suspect),</w:t>
      </w:r>
      <w:r w:rsidR="003676A4">
        <w:t xml:space="preserve"> [ACOMPLICES TOOK PLEA DEAL </w:t>
      </w:r>
      <w:r w:rsidR="001F464E">
        <w:t xml:space="preserve">TO TESTIFY AGAINST </w:t>
      </w:r>
      <w:proofErr w:type="gramStart"/>
      <w:r w:rsidR="0087574F">
        <w:t>MR.EVIL</w:t>
      </w:r>
      <w:proofErr w:type="gramEnd"/>
      <w:r w:rsidR="0087574F">
        <w:t xml:space="preserve"> AND GIVE UP ALL INFORMATION</w:t>
      </w:r>
      <w:r w:rsidR="004449C3">
        <w:t xml:space="preserve">. </w:t>
      </w:r>
      <w:r w:rsidR="004449C3">
        <w:rPr>
          <w:color w:val="FF0000"/>
        </w:rPr>
        <w:t>PAUL DJANKO, DENISE (Dinny) DJANKO</w:t>
      </w:r>
      <w:r w:rsidR="009C2BE3">
        <w:rPr>
          <w:color w:val="FF0000"/>
        </w:rPr>
        <w:t>,</w:t>
      </w:r>
      <w:r w:rsidR="00994F8B">
        <w:rPr>
          <w:color w:val="FF0000"/>
        </w:rPr>
        <w:t xml:space="preserve"> BRAHAM </w:t>
      </w:r>
      <w:r w:rsidR="002F4B45">
        <w:rPr>
          <w:color w:val="FF0000"/>
        </w:rPr>
        <w:t>LUDWIG</w:t>
      </w:r>
      <w:r w:rsidR="002F4B45">
        <w:t>]</w:t>
      </w:r>
    </w:p>
    <w:p w14:paraId="35E66D46" w14:textId="77777777" w:rsidR="00994F8B" w:rsidRDefault="00994F8B" w:rsidP="15EBBC88">
      <w:pPr>
        <w:pStyle w:val="ExpertWitnessReportBody"/>
        <w:spacing w:line="259" w:lineRule="auto"/>
      </w:pPr>
    </w:p>
    <w:p w14:paraId="78128DFF" w14:textId="77777777" w:rsidR="005D3151" w:rsidRDefault="006D5774" w:rsidP="00E07436">
      <w:pPr>
        <w:pStyle w:val="Heading1"/>
      </w:pPr>
      <w:bookmarkStart w:id="11" w:name="_Toc150756156"/>
      <w:bookmarkStart w:id="12" w:name="_Toc150756338"/>
      <w:r>
        <w:t xml:space="preserve">1.5 </w:t>
      </w:r>
      <w:r w:rsidR="006018FB">
        <w:tab/>
      </w:r>
      <w:r>
        <w:t>Technical terms and explanations</w:t>
      </w:r>
      <w:bookmarkEnd w:id="11"/>
      <w:bookmarkEnd w:id="12"/>
    </w:p>
    <w:p w14:paraId="7ADE6F3D" w14:textId="00257543" w:rsidR="005D3151" w:rsidRDefault="006D5774" w:rsidP="004D08EE">
      <w:pPr>
        <w:pStyle w:val="ExpertWitnessReportBody"/>
      </w:pPr>
      <w:r>
        <w:t xml:space="preserve">I have indicated any technical terms in </w:t>
      </w:r>
      <w:r w:rsidRPr="7763542F">
        <w:rPr>
          <w:b/>
          <w:bCs/>
        </w:rPr>
        <w:t>bold type</w:t>
      </w:r>
      <w:r>
        <w:t>. I have defined these terms when first used and included them in a glossary in</w:t>
      </w:r>
      <w:r w:rsidR="6BAADB6E">
        <w:t xml:space="preserve"> the</w:t>
      </w:r>
      <w:r>
        <w:t xml:space="preserve"> appendix. I have also included in</w:t>
      </w:r>
      <w:r w:rsidR="0A19396B">
        <w:t xml:space="preserve"> the</w:t>
      </w:r>
      <w:r>
        <w:t xml:space="preserve"> </w:t>
      </w:r>
      <w:proofErr w:type="gramStart"/>
      <w:r>
        <w:t xml:space="preserve">appendix </w:t>
      </w:r>
      <w:r w:rsidR="00E6243E">
        <w:t xml:space="preserve"> </w:t>
      </w:r>
      <w:r>
        <w:t>extracts</w:t>
      </w:r>
      <w:proofErr w:type="gramEnd"/>
      <w:r>
        <w:t xml:space="preserve"> of published</w:t>
      </w:r>
      <w:r w:rsidR="00BC61FE">
        <w:t xml:space="preserve"> works I refer to in my report, </w:t>
      </w:r>
      <w:r>
        <w:t xml:space="preserve">and </w:t>
      </w:r>
      <w:r w:rsidR="7C3D2321">
        <w:t>throughout the writing,</w:t>
      </w:r>
      <w:r>
        <w:t xml:space="preserve"> diagrams and photographs to assist in the understanding of the case.</w:t>
      </w:r>
    </w:p>
    <w:p w14:paraId="28C30EAD" w14:textId="77777777" w:rsidR="00C269E4" w:rsidRDefault="00C269E4" w:rsidP="00D25210">
      <w:pPr>
        <w:pStyle w:val="ExpertWitnessReportBody"/>
        <w:ind w:left="0"/>
      </w:pPr>
    </w:p>
    <w:p w14:paraId="5C8DB4E8" w14:textId="77777777" w:rsidR="00F2180F" w:rsidRPr="00BC61FE" w:rsidRDefault="00F2180F" w:rsidP="00D25210">
      <w:pPr>
        <w:pStyle w:val="ExpertWitnessReportBody"/>
        <w:ind w:left="0"/>
      </w:pPr>
    </w:p>
    <w:p w14:paraId="425E5DE3" w14:textId="77777777" w:rsidR="005D3151" w:rsidRPr="00CC672E" w:rsidRDefault="006D5774" w:rsidP="004D08EE">
      <w:pPr>
        <w:pStyle w:val="Heading1"/>
        <w:rPr>
          <w:rStyle w:val="TitleChar"/>
          <w:rFonts w:eastAsia="PMingLiU"/>
          <w:lang w:val="en-GB"/>
        </w:rPr>
      </w:pPr>
      <w:bookmarkStart w:id="13" w:name="_Toc150756157"/>
      <w:bookmarkStart w:id="14" w:name="_Toc150756339"/>
      <w:r w:rsidRPr="00C269E4">
        <w:rPr>
          <w:rStyle w:val="TitleChar"/>
          <w:rFonts w:eastAsia="PMingLiU"/>
        </w:rPr>
        <w:t>2</w:t>
      </w:r>
      <w:r w:rsidRPr="006018FB">
        <w:tab/>
      </w:r>
      <w:r w:rsidRPr="00C269E4">
        <w:rPr>
          <w:rStyle w:val="TitleChar"/>
          <w:rFonts w:eastAsia="PMingLiU"/>
        </w:rPr>
        <w:t xml:space="preserve">The issues to be addressed and a statement of </w:t>
      </w:r>
      <w:proofErr w:type="gramStart"/>
      <w:r w:rsidRPr="00C269E4">
        <w:rPr>
          <w:rStyle w:val="TitleChar"/>
          <w:rFonts w:eastAsia="PMingLiU"/>
        </w:rPr>
        <w:t>instructions</w:t>
      </w:r>
      <w:bookmarkEnd w:id="13"/>
      <w:bookmarkEnd w:id="14"/>
      <w:proofErr w:type="gramEnd"/>
    </w:p>
    <w:p w14:paraId="2108F797" w14:textId="100D5896" w:rsidR="00E96938" w:rsidRPr="00E96938" w:rsidRDefault="008D3AAE" w:rsidP="00E07436">
      <w:pPr>
        <w:pStyle w:val="Heading1"/>
      </w:pPr>
      <w:bookmarkStart w:id="15" w:name="_Toc150756158"/>
      <w:bookmarkStart w:id="16" w:name="_Toc150756340"/>
      <w:r>
        <w:t>2.1</w:t>
      </w:r>
      <w:r>
        <w:tab/>
      </w:r>
      <w:r w:rsidR="00E96938" w:rsidRPr="04AEC339">
        <w:rPr>
          <w:color w:val="323E4F" w:themeColor="text2" w:themeShade="BF"/>
        </w:rPr>
        <w:t>Nature of Instructions</w:t>
      </w:r>
      <w:bookmarkEnd w:id="15"/>
      <w:bookmarkEnd w:id="16"/>
    </w:p>
    <w:p w14:paraId="2EB465CC" w14:textId="7E1AE529" w:rsidR="00E96938" w:rsidRDefault="00E96938" w:rsidP="00E96938">
      <w:pPr>
        <w:ind w:left="709"/>
      </w:pPr>
      <w:r>
        <w:t>At</w:t>
      </w:r>
      <w:r w:rsidR="00035E06">
        <w:t xml:space="preserve"> 11AM</w:t>
      </w:r>
      <w:r w:rsidR="00E6243E">
        <w:t xml:space="preserve"> </w:t>
      </w:r>
      <w:r>
        <w:t xml:space="preserve">on </w:t>
      </w:r>
      <w:r w:rsidR="00035E06">
        <w:t>1</w:t>
      </w:r>
      <w:r w:rsidR="00035E06" w:rsidRPr="15EBBC88">
        <w:rPr>
          <w:vertAlign w:val="superscript"/>
        </w:rPr>
        <w:t>st</w:t>
      </w:r>
      <w:r w:rsidR="00035E06">
        <w:t xml:space="preserve"> January 2024</w:t>
      </w:r>
      <w:r>
        <w:t>, West Midshires Police executed a warrant residence, resulting in his arrest due to intelligence connecting hi</w:t>
      </w:r>
      <w:r w:rsidR="00E6243E">
        <w:t>m</w:t>
      </w:r>
      <w:r w:rsidR="00035E06">
        <w:t xml:space="preserve"> to a</w:t>
      </w:r>
      <w:r w:rsidR="0CC0752D">
        <w:t xml:space="preserve"> fraud </w:t>
      </w:r>
      <w:r w:rsidR="00035E06">
        <w:t>case</w:t>
      </w:r>
      <w:r>
        <w:t>. Following the arrest, two items—a laptop and a</w:t>
      </w:r>
      <w:r w:rsidR="00657A98">
        <w:t xml:space="preserve"> directional antenna </w:t>
      </w:r>
      <w:r>
        <w:t>were seized. These items have been imaged and are now available for examination as provided by West Midshires Police.</w:t>
      </w:r>
    </w:p>
    <w:p w14:paraId="34B90268" w14:textId="77777777" w:rsidR="00E96938" w:rsidRDefault="00E96938" w:rsidP="00E96938">
      <w:pPr>
        <w:ind w:left="709"/>
      </w:pPr>
    </w:p>
    <w:p w14:paraId="1C30BFF3" w14:textId="7F5C9E06" w:rsidR="00E96938" w:rsidRDefault="008D3AAE" w:rsidP="00E07436">
      <w:pPr>
        <w:pStyle w:val="Heading1"/>
      </w:pPr>
      <w:bookmarkStart w:id="17" w:name="_Toc150756159"/>
      <w:bookmarkStart w:id="18" w:name="_Toc150756341"/>
      <w:r>
        <w:t xml:space="preserve">2.2 </w:t>
      </w:r>
      <w:r>
        <w:tab/>
      </w:r>
      <w:r w:rsidR="00E96938" w:rsidRPr="04AEC339">
        <w:rPr>
          <w:color w:val="323E4F" w:themeColor="text2" w:themeShade="BF"/>
          <w:u w:val="single"/>
        </w:rPr>
        <w:t>Source of Instructions</w:t>
      </w:r>
      <w:bookmarkEnd w:id="17"/>
      <w:bookmarkEnd w:id="18"/>
    </w:p>
    <w:p w14:paraId="5B857451" w14:textId="042B1B13" w:rsidR="008D3AAE" w:rsidRDefault="2FB0B01E" w:rsidP="7EB52FDF">
      <w:pPr>
        <w:ind w:left="709"/>
        <w:jc w:val="left"/>
      </w:pPr>
      <w:r>
        <w:t xml:space="preserve">The senior officer has issued these instructions within the framework of an active investigation into the </w:t>
      </w:r>
      <w:r w:rsidR="777ECED0">
        <w:t>fraud and spyware case. I</w:t>
      </w:r>
      <w:r>
        <w:t xml:space="preserve"> am tasked with performing a digital forensic </w:t>
      </w:r>
      <w:r>
        <w:lastRenderedPageBreak/>
        <w:t xml:space="preserve">analysis on the laptop and </w:t>
      </w:r>
      <w:r w:rsidR="09032492">
        <w:t>antenna to</w:t>
      </w:r>
      <w:r>
        <w:t xml:space="preserve"> respond to address specific queries raised by the senior officer.</w:t>
      </w:r>
    </w:p>
    <w:p w14:paraId="5F567961" w14:textId="77777777" w:rsidR="00F2180F" w:rsidRDefault="00F2180F" w:rsidP="7EB52FDF">
      <w:pPr>
        <w:ind w:left="709"/>
        <w:jc w:val="left"/>
      </w:pPr>
    </w:p>
    <w:p w14:paraId="16F42194" w14:textId="77777777" w:rsidR="008D3AAE" w:rsidRDefault="008D3AAE" w:rsidP="15EBBC88">
      <w:pPr>
        <w:ind w:left="709"/>
        <w:jc w:val="left"/>
      </w:pPr>
    </w:p>
    <w:p w14:paraId="1273A794" w14:textId="72664E14" w:rsidR="00E96938" w:rsidRPr="00E96938" w:rsidRDefault="2FB0B01E" w:rsidP="37D1F508">
      <w:bookmarkStart w:id="19" w:name="_Toc150756160"/>
      <w:bookmarkStart w:id="20" w:name="_Toc150756342"/>
      <w:r>
        <w:t xml:space="preserve">2.3 </w:t>
      </w:r>
      <w:r w:rsidR="008D3AAE">
        <w:tab/>
      </w:r>
      <w:r w:rsidR="0746C97D" w:rsidRPr="04AEC339">
        <w:rPr>
          <w:rStyle w:val="Heading1Char"/>
          <w:color w:val="323E4F" w:themeColor="text2" w:themeShade="BF"/>
          <w:u w:val="single"/>
        </w:rPr>
        <w:t>Materials Considered</w:t>
      </w:r>
      <w:bookmarkEnd w:id="19"/>
      <w:bookmarkEnd w:id="20"/>
    </w:p>
    <w:p w14:paraId="6A1A3C51" w14:textId="286FE7AE" w:rsidR="006A0F4C" w:rsidRDefault="0746C97D" w:rsidP="7EB52FDF">
      <w:pPr>
        <w:ind w:left="709"/>
      </w:pPr>
      <w:r>
        <w:t>The materials submitted for examination</w:t>
      </w:r>
      <w:r w:rsidR="4179B3DC">
        <w:t>:</w:t>
      </w:r>
    </w:p>
    <w:p w14:paraId="08F9DD5D" w14:textId="4E78ABE3" w:rsidR="04AEC339" w:rsidRDefault="04AEC339" w:rsidP="04AEC339">
      <w:pPr>
        <w:ind w:left="709"/>
      </w:pPr>
    </w:p>
    <w:p w14:paraId="42289DA1" w14:textId="0AADA31E" w:rsidR="04AEC339" w:rsidRDefault="2206B923" w:rsidP="7763542F">
      <w:pPr>
        <w:ind w:left="709"/>
      </w:pPr>
      <w:r>
        <w:rPr>
          <w:noProof/>
        </w:rPr>
        <w:drawing>
          <wp:inline distT="0" distB="0" distL="0" distR="0" wp14:anchorId="48A5C936" wp14:editId="044A8D1D">
            <wp:extent cx="3467100" cy="1947354"/>
            <wp:effectExtent l="0" t="0" r="0" b="0"/>
            <wp:docPr id="1397471781" name="Picture 139747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7100" cy="1947354"/>
                    </a:xfrm>
                    <a:prstGeom prst="rect">
                      <a:avLst/>
                    </a:prstGeom>
                  </pic:spPr>
                </pic:pic>
              </a:graphicData>
            </a:graphic>
          </wp:inline>
        </w:drawing>
      </w:r>
    </w:p>
    <w:p w14:paraId="5334C132" w14:textId="0C3C7A94" w:rsidR="008D3AAE" w:rsidRDefault="008D3AAE" w:rsidP="7763542F">
      <w:pPr>
        <w:ind w:left="709"/>
      </w:pPr>
      <w:r>
        <w:br/>
      </w:r>
      <w:r w:rsidR="19473D8A">
        <w:rPr>
          <w:noProof/>
        </w:rPr>
        <w:drawing>
          <wp:inline distT="0" distB="0" distL="0" distR="0" wp14:anchorId="7780AE60" wp14:editId="73D0AB98">
            <wp:extent cx="2279041" cy="2495550"/>
            <wp:effectExtent l="0" t="0" r="0" b="0"/>
            <wp:docPr id="201819487" name="Picture 20181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79041" cy="2495550"/>
                    </a:xfrm>
                    <a:prstGeom prst="rect">
                      <a:avLst/>
                    </a:prstGeom>
                  </pic:spPr>
                </pic:pic>
              </a:graphicData>
            </a:graphic>
          </wp:inline>
        </w:drawing>
      </w:r>
    </w:p>
    <w:p w14:paraId="408E5762" w14:textId="794B881B" w:rsidR="00AA1CDF" w:rsidRDefault="00AA1CDF" w:rsidP="04AEC339">
      <w:pPr>
        <w:ind w:left="709"/>
      </w:pPr>
    </w:p>
    <w:p w14:paraId="3A326C0F" w14:textId="77777777" w:rsidR="00AA1CDF" w:rsidRDefault="00AA1CDF" w:rsidP="00E96938">
      <w:pPr>
        <w:ind w:left="709"/>
      </w:pPr>
    </w:p>
    <w:p w14:paraId="1D7A1566" w14:textId="75E82112" w:rsidR="00920406" w:rsidRDefault="006D5774" w:rsidP="04AEC339">
      <w:pPr>
        <w:pStyle w:val="Heading1"/>
      </w:pPr>
      <w:bookmarkStart w:id="21" w:name="_Toc150756161"/>
      <w:bookmarkStart w:id="22" w:name="_Toc150756343"/>
      <w:r>
        <w:t>2.</w:t>
      </w:r>
      <w:r w:rsidR="008D3AAE">
        <w:t>4</w:t>
      </w:r>
      <w:r w:rsidR="00920406">
        <w:tab/>
      </w:r>
      <w:r>
        <w:t>The purpose of</w:t>
      </w:r>
      <w:r w:rsidR="008D3AAE" w:rsidRPr="04AEC339">
        <w:rPr>
          <w:u w:val="single"/>
        </w:rPr>
        <w:t xml:space="preserve"> </w:t>
      </w:r>
      <w:r>
        <w:t>the report.</w:t>
      </w:r>
      <w:bookmarkEnd w:id="21"/>
      <w:bookmarkEnd w:id="22"/>
    </w:p>
    <w:p w14:paraId="034BC6B0" w14:textId="4AFB4895" w:rsidR="00920406" w:rsidRDefault="00920406" w:rsidP="04AEC339">
      <w:pPr>
        <w:ind w:left="709"/>
        <w:jc w:val="left"/>
      </w:pPr>
      <w:r w:rsidRPr="00920406">
        <w:t>This report seeks to offer an in-depth examination of the laptop</w:t>
      </w:r>
      <w:r w:rsidR="50C57CE3" w:rsidRPr="00920406">
        <w:t xml:space="preserve">. </w:t>
      </w:r>
      <w:r w:rsidRPr="00920406">
        <w:t xml:space="preserve">Its purpose is to </w:t>
      </w:r>
      <w:r w:rsidRPr="008D3AAE">
        <w:t xml:space="preserve">respond to address specific queries raised by </w:t>
      </w:r>
      <w:r>
        <w:t>the</w:t>
      </w:r>
      <w:r w:rsidRPr="008D3AAE">
        <w:t xml:space="preserve"> senior office</w:t>
      </w:r>
      <w:r w:rsidRPr="00920406">
        <w:t>r and offer significant</w:t>
      </w:r>
      <w:r w:rsidR="00432C6F">
        <w:t xml:space="preserve"> </w:t>
      </w:r>
      <w:r w:rsidRPr="00920406">
        <w:t>insights into the ongoing investigation concernin</w:t>
      </w:r>
      <w:r w:rsidR="007F1EA4">
        <w:t xml:space="preserve">g Mr. </w:t>
      </w:r>
      <w:r w:rsidR="2434CEB6">
        <w:t>Evil,</w:t>
      </w:r>
      <w:r>
        <w:t xml:space="preserve"> </w:t>
      </w:r>
      <w:r w:rsidR="00083A21">
        <w:t>the</w:t>
      </w:r>
      <w:r>
        <w:t xml:space="preserve"> issues I will address are: </w:t>
      </w:r>
    </w:p>
    <w:p w14:paraId="528B9B85" w14:textId="77777777" w:rsidR="00920406" w:rsidRDefault="00920406" w:rsidP="00920406">
      <w:pPr>
        <w:ind w:left="709"/>
      </w:pPr>
    </w:p>
    <w:p w14:paraId="36FA2EE2" w14:textId="750CD993" w:rsidR="00920406" w:rsidRDefault="00920406" w:rsidP="00920406">
      <w:pPr>
        <w:pStyle w:val="ListParagraph"/>
        <w:numPr>
          <w:ilvl w:val="0"/>
          <w:numId w:val="12"/>
        </w:numPr>
        <w:rPr>
          <w:u w:val="single"/>
        </w:rPr>
      </w:pPr>
      <w:r w:rsidRPr="7763542F">
        <w:rPr>
          <w:u w:val="single"/>
        </w:rPr>
        <w:t>Establishing Link to the Victim</w:t>
      </w:r>
    </w:p>
    <w:p w14:paraId="5D734C62" w14:textId="77777777" w:rsidR="00920406" w:rsidRDefault="00920406" w:rsidP="00920406">
      <w:pPr>
        <w:ind w:left="709"/>
      </w:pPr>
    </w:p>
    <w:p w14:paraId="413BE200" w14:textId="7CCBDAD2" w:rsidR="00920406" w:rsidRPr="00920406" w:rsidRDefault="00920406" w:rsidP="00920406">
      <w:pPr>
        <w:pStyle w:val="ListParagraph"/>
        <w:numPr>
          <w:ilvl w:val="0"/>
          <w:numId w:val="12"/>
        </w:numPr>
        <w:rPr>
          <w:u w:val="single"/>
        </w:rPr>
      </w:pPr>
      <w:r w:rsidRPr="04AEC339">
        <w:rPr>
          <w:u w:val="single"/>
        </w:rPr>
        <w:t xml:space="preserve">Assessment of Proximity to the </w:t>
      </w:r>
      <w:proofErr w:type="spellStart"/>
      <w:r w:rsidR="78C03F44" w:rsidRPr="04AEC339">
        <w:rPr>
          <w:u w:val="single"/>
        </w:rPr>
        <w:t>Fruad</w:t>
      </w:r>
      <w:proofErr w:type="spellEnd"/>
    </w:p>
    <w:p w14:paraId="0F575F74" w14:textId="77777777" w:rsidR="00920406" w:rsidRDefault="00920406" w:rsidP="00920406">
      <w:pPr>
        <w:ind w:left="709"/>
      </w:pPr>
    </w:p>
    <w:p w14:paraId="3BA6D4DB" w14:textId="3F9D9F1C" w:rsidR="00920406" w:rsidRPr="00920406" w:rsidRDefault="00920406" w:rsidP="00920406">
      <w:pPr>
        <w:pStyle w:val="ListParagraph"/>
        <w:numPr>
          <w:ilvl w:val="0"/>
          <w:numId w:val="12"/>
        </w:numPr>
        <w:rPr>
          <w:u w:val="single"/>
        </w:rPr>
      </w:pPr>
      <w:r w:rsidRPr="00920406">
        <w:rPr>
          <w:u w:val="single"/>
        </w:rPr>
        <w:t>Corroboration of Statements</w:t>
      </w:r>
    </w:p>
    <w:p w14:paraId="272CB0C9" w14:textId="77777777" w:rsidR="00920406" w:rsidRDefault="00920406" w:rsidP="00920406">
      <w:pPr>
        <w:ind w:left="709"/>
      </w:pPr>
    </w:p>
    <w:p w14:paraId="22D16DF7" w14:textId="3C51C8AE" w:rsidR="00920406" w:rsidRPr="00920406" w:rsidRDefault="00920406" w:rsidP="00920406">
      <w:pPr>
        <w:pStyle w:val="ListParagraph"/>
        <w:numPr>
          <w:ilvl w:val="0"/>
          <w:numId w:val="12"/>
        </w:numPr>
        <w:rPr>
          <w:u w:val="single"/>
        </w:rPr>
      </w:pPr>
      <w:r w:rsidRPr="00920406">
        <w:rPr>
          <w:u w:val="single"/>
        </w:rPr>
        <w:lastRenderedPageBreak/>
        <w:t>Identification of Additional Suspects</w:t>
      </w:r>
    </w:p>
    <w:p w14:paraId="616C215F" w14:textId="77777777" w:rsidR="00920406" w:rsidRDefault="00920406" w:rsidP="00920406">
      <w:pPr>
        <w:ind w:left="1069"/>
      </w:pPr>
    </w:p>
    <w:p w14:paraId="533AD423" w14:textId="4249937A" w:rsidR="00920406" w:rsidRPr="00920406" w:rsidRDefault="00920406" w:rsidP="00920406">
      <w:pPr>
        <w:pStyle w:val="ListParagraph"/>
        <w:numPr>
          <w:ilvl w:val="0"/>
          <w:numId w:val="12"/>
        </w:numPr>
        <w:rPr>
          <w:u w:val="single"/>
        </w:rPr>
      </w:pPr>
      <w:r w:rsidRPr="00920406">
        <w:rPr>
          <w:u w:val="single"/>
        </w:rPr>
        <w:t>Reporting of Relevant Issues</w:t>
      </w:r>
    </w:p>
    <w:p w14:paraId="4D254948" w14:textId="77777777" w:rsidR="00C269E4" w:rsidRDefault="00C269E4" w:rsidP="00920406">
      <w:pPr>
        <w:ind w:left="1069"/>
      </w:pPr>
    </w:p>
    <w:p w14:paraId="3FB713FE" w14:textId="77777777" w:rsidR="00C269E4" w:rsidRPr="00920406" w:rsidRDefault="00C269E4" w:rsidP="00920406">
      <w:pPr>
        <w:ind w:left="1069"/>
      </w:pPr>
    </w:p>
    <w:p w14:paraId="5948735E" w14:textId="77777777" w:rsidR="005D3151" w:rsidRDefault="006D5774" w:rsidP="004D08EE">
      <w:pPr>
        <w:pStyle w:val="Heading1"/>
      </w:pPr>
      <w:bookmarkStart w:id="23" w:name="_Toc150756162"/>
      <w:bookmarkStart w:id="24" w:name="_Toc150756344"/>
      <w:r w:rsidRPr="00C269E4">
        <w:rPr>
          <w:rStyle w:val="TitleChar"/>
          <w:rFonts w:eastAsia="PMingLiU"/>
        </w:rPr>
        <w:t>3</w:t>
      </w:r>
      <w:r>
        <w:tab/>
      </w:r>
      <w:r w:rsidRPr="00C269E4">
        <w:rPr>
          <w:rStyle w:val="TitleChar"/>
          <w:rFonts w:eastAsia="PMingLiU"/>
        </w:rPr>
        <w:t>My investigation of the facts</w:t>
      </w:r>
      <w:bookmarkEnd w:id="23"/>
      <w:bookmarkEnd w:id="24"/>
    </w:p>
    <w:p w14:paraId="0BCD5893" w14:textId="20B94114" w:rsidR="00B868E4" w:rsidRDefault="00B868E4" w:rsidP="04AEC339">
      <w:pPr>
        <w:ind w:left="720"/>
        <w:jc w:val="left"/>
      </w:pPr>
      <w:r>
        <w:t>The expert conducted all examinations, measurements, and experiments pertaining to the digital image of the accused's laptop and dash camera. Those findings, upon which the expert relies and have been summarized.</w:t>
      </w:r>
    </w:p>
    <w:p w14:paraId="0110D678" w14:textId="77777777" w:rsidR="00C269E4" w:rsidRDefault="00C269E4" w:rsidP="04AEC339">
      <w:pPr>
        <w:ind w:left="720"/>
        <w:jc w:val="left"/>
      </w:pPr>
    </w:p>
    <w:p w14:paraId="3294EE85" w14:textId="33D4E83D" w:rsidR="00D54ADE" w:rsidRPr="00B868E4" w:rsidRDefault="00D54ADE" w:rsidP="00863AD1">
      <w:pPr>
        <w:pStyle w:val="Heading1"/>
      </w:pPr>
      <w:bookmarkStart w:id="25" w:name="_Toc150756163"/>
      <w:bookmarkStart w:id="26" w:name="_Toc150756345"/>
      <w:r>
        <w:t>3.1</w:t>
      </w:r>
      <w:r w:rsidR="000C20B2">
        <w:t xml:space="preserve"> </w:t>
      </w:r>
      <w:r w:rsidR="00F9356F">
        <w:t>Forensic Hygiene</w:t>
      </w:r>
      <w:bookmarkEnd w:id="25"/>
      <w:bookmarkEnd w:id="26"/>
      <w:r>
        <w:t xml:space="preserve"> </w:t>
      </w:r>
    </w:p>
    <w:p w14:paraId="7CB710C5" w14:textId="050A5D97" w:rsidR="008E7033" w:rsidRDefault="008E7033" w:rsidP="00863AD1">
      <w:pPr>
        <w:pStyle w:val="Heading2"/>
      </w:pPr>
      <w:bookmarkStart w:id="27" w:name="_Toc150756164"/>
      <w:bookmarkStart w:id="28" w:name="_Toc150756346"/>
      <w:r>
        <w:t>3.1</w:t>
      </w:r>
      <w:r w:rsidR="000C20B2">
        <w:t>.1</w:t>
      </w:r>
      <w:r>
        <w:tab/>
        <w:t>Tools</w:t>
      </w:r>
      <w:bookmarkEnd w:id="27"/>
      <w:bookmarkEnd w:id="28"/>
    </w:p>
    <w:p w14:paraId="192618F7" w14:textId="1489D667" w:rsidR="00B868E4" w:rsidRDefault="00B868E4" w:rsidP="00015222">
      <w:pPr>
        <w:ind w:left="720"/>
        <w:jc w:val="left"/>
      </w:pPr>
      <w:r>
        <w:t>The forensic tools employed in the process of the investigations are:</w:t>
      </w:r>
      <w:r w:rsidR="00015222">
        <w:t xml:space="preserve"> FTK Imager, Autopsy 4.19.3, </w:t>
      </w:r>
      <w:proofErr w:type="spellStart"/>
      <w:r w:rsidR="00015222">
        <w:t>VirusTotal</w:t>
      </w:r>
      <w:proofErr w:type="spellEnd"/>
      <w:r w:rsidR="00015222">
        <w:t xml:space="preserve">, Registry </w:t>
      </w:r>
      <w:proofErr w:type="gramStart"/>
      <w:r w:rsidR="00015222">
        <w:t>viewer</w:t>
      </w:r>
      <w:proofErr w:type="gramEnd"/>
    </w:p>
    <w:p w14:paraId="03D14798" w14:textId="77777777" w:rsidR="0097646D" w:rsidRDefault="0097646D" w:rsidP="0097646D"/>
    <w:p w14:paraId="1B0C903F" w14:textId="657CA31A" w:rsidR="00E6243E" w:rsidRPr="00CE24ED" w:rsidRDefault="00E9030C" w:rsidP="6BC994EA">
      <w:pPr>
        <w:pStyle w:val="ListParagraph"/>
        <w:numPr>
          <w:ilvl w:val="0"/>
          <w:numId w:val="13"/>
        </w:numPr>
        <w:rPr>
          <w:color w:val="323E4F" w:themeColor="text2" w:themeShade="BF"/>
          <w:u w:val="single"/>
        </w:rPr>
      </w:pPr>
      <w:r w:rsidRPr="6BC994EA">
        <w:rPr>
          <w:b/>
          <w:bCs/>
          <w:color w:val="323E4F" w:themeColor="text2" w:themeShade="BF"/>
          <w:u w:val="single"/>
        </w:rPr>
        <w:t>Artifac</w:t>
      </w:r>
      <w:r w:rsidR="00941C86" w:rsidRPr="6BC994EA">
        <w:rPr>
          <w:b/>
          <w:bCs/>
          <w:color w:val="323E4F" w:themeColor="text2" w:themeShade="BF"/>
          <w:u w:val="single"/>
        </w:rPr>
        <w:t>t</w:t>
      </w:r>
      <w:r w:rsidRPr="6BC994EA">
        <w:rPr>
          <w:b/>
          <w:bCs/>
          <w:color w:val="323E4F" w:themeColor="text2" w:themeShade="BF"/>
          <w:u w:val="single"/>
        </w:rPr>
        <w:t xml:space="preserve"> Extraction and Analysis</w:t>
      </w:r>
      <w:r w:rsidR="00941C86" w:rsidRPr="6BC994EA">
        <w:rPr>
          <w:b/>
          <w:bCs/>
          <w:color w:val="323E4F" w:themeColor="text2" w:themeShade="BF"/>
          <w:u w:val="single"/>
        </w:rPr>
        <w:t>-</w:t>
      </w:r>
      <w:r w:rsidRPr="6BC994EA">
        <w:rPr>
          <w:color w:val="323E4F" w:themeColor="text2" w:themeShade="BF"/>
          <w:u w:val="single"/>
        </w:rPr>
        <w:t xml:space="preserve"> </w:t>
      </w:r>
      <w:r w:rsidR="00B868E4" w:rsidRPr="6BC994EA">
        <w:rPr>
          <w:color w:val="323E4F" w:themeColor="text2" w:themeShade="BF"/>
          <w:u w:val="single"/>
        </w:rPr>
        <w:t>Autopsy 4.19.3</w:t>
      </w:r>
    </w:p>
    <w:p w14:paraId="131626DB" w14:textId="338DC412" w:rsidR="00E6243E" w:rsidRPr="00CE24ED" w:rsidRDefault="6ED7B4A2" w:rsidP="6BC994EA">
      <w:pPr>
        <w:ind w:left="720"/>
        <w:jc w:val="left"/>
        <w:rPr>
          <w:rFonts w:eastAsia="Times New Roman"/>
        </w:rPr>
      </w:pPr>
      <w:r>
        <w:t xml:space="preserve">Autopsy is a digital forensics software program. It's a GUI for a collection of tools </w:t>
      </w:r>
      <w:r w:rsidR="00E6243E">
        <w:tab/>
      </w:r>
      <w:r>
        <w:t>called The Sleuth Kit.</w:t>
      </w:r>
      <w:r w:rsidR="5FBD7535">
        <w:t xml:space="preserve"> </w:t>
      </w:r>
      <w:r w:rsidR="6C14D8CA">
        <w:t xml:space="preserve">As the name suggests, </w:t>
      </w:r>
      <w:r w:rsidR="5CC0B806">
        <w:t>these</w:t>
      </w:r>
      <w:r w:rsidR="5FBD7535">
        <w:t xml:space="preserve"> tools </w:t>
      </w:r>
      <w:r w:rsidR="562D5E9D">
        <w:t>allow us</w:t>
      </w:r>
      <w:r w:rsidR="5FBD7535">
        <w:t xml:space="preserve"> to take a deeper dive into a computer system to find evidence that may be relevant in a criminal case.</w:t>
      </w:r>
      <w:r w:rsidR="00E6243E">
        <w:t xml:space="preserve"> </w:t>
      </w:r>
      <w:r w:rsidR="23F17768">
        <w:t xml:space="preserve">Some of its main features </w:t>
      </w:r>
      <w:r w:rsidR="2CA278D0">
        <w:t>include</w:t>
      </w:r>
      <w:r w:rsidR="23F17768">
        <w:t xml:space="preserve"> creating and examining disk images, viewing computer content such as messages and emails and the a</w:t>
      </w:r>
      <w:r w:rsidR="23F17768" w:rsidRPr="6BC994EA">
        <w:rPr>
          <w:rFonts w:eastAsia="Times New Roman"/>
        </w:rPr>
        <w:t>bility to add custom modules for additional functionalities such as verification checks</w:t>
      </w:r>
      <w:r w:rsidR="64A29499" w:rsidRPr="6BC994EA">
        <w:rPr>
          <w:rFonts w:eastAsia="Times New Roman"/>
        </w:rPr>
        <w:t>.</w:t>
      </w:r>
    </w:p>
    <w:p w14:paraId="65760DBD" w14:textId="4E8D6821" w:rsidR="6BC994EA" w:rsidRDefault="6BC994EA" w:rsidP="6BC994EA">
      <w:pPr>
        <w:ind w:left="720"/>
        <w:jc w:val="left"/>
        <w:rPr>
          <w:rFonts w:eastAsia="Times New Roman"/>
        </w:rPr>
      </w:pPr>
    </w:p>
    <w:p w14:paraId="20F6B9E6" w14:textId="01542109" w:rsidR="00F81EE0" w:rsidRDefault="00F81EE0" w:rsidP="6BC994EA">
      <w:pPr>
        <w:pStyle w:val="Heading2"/>
        <w:jc w:val="left"/>
      </w:pPr>
      <w:bookmarkStart w:id="29" w:name="_Toc150756165"/>
      <w:bookmarkStart w:id="30" w:name="_Toc150756347"/>
      <w:r>
        <w:t>3.1.</w:t>
      </w:r>
      <w:r w:rsidR="002E736D">
        <w:t>2</w:t>
      </w:r>
      <w:r>
        <w:t xml:space="preserve"> </w:t>
      </w:r>
      <w:r>
        <w:tab/>
      </w:r>
      <w:r w:rsidRPr="7D29CF8F">
        <w:rPr>
          <w:bCs/>
          <w:color w:val="323E4F" w:themeColor="text2" w:themeShade="BF"/>
          <w:u w:val="single"/>
        </w:rPr>
        <w:t>The</w:t>
      </w:r>
      <w:r w:rsidR="00805FE2" w:rsidRPr="7D29CF8F">
        <w:rPr>
          <w:bCs/>
          <w:color w:val="323E4F" w:themeColor="text2" w:themeShade="BF"/>
          <w:u w:val="single"/>
        </w:rPr>
        <w:t xml:space="preserve"> investigations’ </w:t>
      </w:r>
      <w:r w:rsidR="006A7DE3" w:rsidRPr="7D29CF8F">
        <w:rPr>
          <w:bCs/>
          <w:color w:val="323E4F" w:themeColor="text2" w:themeShade="BF"/>
          <w:u w:val="single"/>
        </w:rPr>
        <w:t>m</w:t>
      </w:r>
      <w:r w:rsidRPr="7D29CF8F">
        <w:rPr>
          <w:bCs/>
          <w:color w:val="323E4F" w:themeColor="text2" w:themeShade="BF"/>
          <w:u w:val="single"/>
        </w:rPr>
        <w:t>achine</w:t>
      </w:r>
      <w:bookmarkEnd w:id="29"/>
      <w:bookmarkEnd w:id="30"/>
    </w:p>
    <w:p w14:paraId="603E6F74" w14:textId="5154A022" w:rsidR="00035D66" w:rsidRDefault="00035D66" w:rsidP="7D29CF8F">
      <w:pPr>
        <w:pStyle w:val="ListParagraph"/>
        <w:rPr>
          <w:color w:val="FF0000"/>
        </w:rPr>
      </w:pPr>
      <w:r>
        <w:t xml:space="preserve">Installed Virtual Machine on </w:t>
      </w:r>
      <w:r w:rsidR="00F77135">
        <w:t xml:space="preserve">HP </w:t>
      </w:r>
      <w:r w:rsidR="00970C9C">
        <w:t xml:space="preserve">PROBOOK </w:t>
      </w:r>
      <w:r>
        <w:t xml:space="preserve">Laptop with Intel(R) </w:t>
      </w:r>
      <w:r w:rsidR="00083A21">
        <w:t>Core (</w:t>
      </w:r>
      <w:r>
        <w:t>TM) i7-8550U CPU @ 1.80GHz 1.99 GHz processor used to perform the investigation.</w:t>
      </w:r>
    </w:p>
    <w:p w14:paraId="28FB1C60" w14:textId="31E1C038" w:rsidR="7D29CF8F" w:rsidRDefault="7D29CF8F" w:rsidP="7D29CF8F">
      <w:pPr>
        <w:pStyle w:val="ListParagraph"/>
      </w:pPr>
    </w:p>
    <w:p w14:paraId="54C8A331" w14:textId="36AD7318" w:rsidR="7D29CF8F" w:rsidRDefault="7D29CF8F" w:rsidP="7D29CF8F">
      <w:pPr>
        <w:pStyle w:val="ListParagraph"/>
      </w:pPr>
    </w:p>
    <w:p w14:paraId="02383981" w14:textId="4CFE1087" w:rsidR="71AFC7FF" w:rsidRDefault="71AFC7FF" w:rsidP="7D29CF8F">
      <w:pPr>
        <w:pStyle w:val="ListParagraph"/>
        <w:rPr>
          <w:b/>
          <w:bCs/>
          <w:color w:val="323E4F" w:themeColor="text2" w:themeShade="BF"/>
          <w:u w:val="single"/>
        </w:rPr>
      </w:pPr>
      <w:r w:rsidRPr="7D29CF8F">
        <w:rPr>
          <w:b/>
          <w:bCs/>
          <w:color w:val="323E4F" w:themeColor="text2" w:themeShade="BF"/>
          <w:u w:val="single"/>
        </w:rPr>
        <w:t xml:space="preserve">The suspect’s </w:t>
      </w:r>
      <w:proofErr w:type="gramStart"/>
      <w:r w:rsidRPr="7D29CF8F">
        <w:rPr>
          <w:b/>
          <w:bCs/>
          <w:color w:val="323E4F" w:themeColor="text2" w:themeShade="BF"/>
          <w:u w:val="single"/>
        </w:rPr>
        <w:t>machine</w:t>
      </w:r>
      <w:proofErr w:type="gramEnd"/>
    </w:p>
    <w:p w14:paraId="696218B9" w14:textId="7B2DB31B" w:rsidR="00FA7550" w:rsidRDefault="4C9DD063" w:rsidP="00FD66BD">
      <w:pPr>
        <w:pStyle w:val="ListParagraph"/>
      </w:pPr>
      <w:r>
        <w:t xml:space="preserve">16 </w:t>
      </w:r>
      <w:proofErr w:type="spellStart"/>
      <w:r>
        <w:t>gb</w:t>
      </w:r>
      <w:proofErr w:type="spellEnd"/>
      <w:r>
        <w:t xml:space="preserve"> of RAM</w:t>
      </w:r>
    </w:p>
    <w:p w14:paraId="505FCDA5" w14:textId="0A5B921D" w:rsidR="00FA7550" w:rsidRDefault="4C9DD063" w:rsidP="00FD66BD">
      <w:pPr>
        <w:pStyle w:val="ListParagraph"/>
      </w:pPr>
      <w:r>
        <w:t>Intel i5 3320M (Ivy Bridge)</w:t>
      </w:r>
    </w:p>
    <w:p w14:paraId="138DFFA3" w14:textId="797C181F" w:rsidR="00FA7550" w:rsidRDefault="4C9DD063" w:rsidP="00FD66BD">
      <w:pPr>
        <w:pStyle w:val="ListParagraph"/>
      </w:pPr>
      <w:r>
        <w:t xml:space="preserve">NVidia NVS 5400M (1GB VRAM) </w:t>
      </w:r>
    </w:p>
    <w:p w14:paraId="384AC16B" w14:textId="678703DB" w:rsidR="4C9DD063" w:rsidRDefault="4C9DD063" w:rsidP="7D29CF8F">
      <w:pPr>
        <w:pStyle w:val="ListParagraph"/>
      </w:pPr>
      <w:r>
        <w:t>(Judging by the higher quality specs for a Windows XP machine, this is most likely a custom-built Laptop.)</w:t>
      </w:r>
    </w:p>
    <w:p w14:paraId="66EA1AC8" w14:textId="60FA00CF" w:rsidR="7D29CF8F" w:rsidRDefault="7D29CF8F" w:rsidP="7D29CF8F">
      <w:pPr>
        <w:pStyle w:val="ListParagraph"/>
      </w:pPr>
    </w:p>
    <w:p w14:paraId="65D40549" w14:textId="045BDE0D" w:rsidR="007023E7" w:rsidRPr="00FA7550" w:rsidRDefault="004456C5" w:rsidP="00FD66BD">
      <w:pPr>
        <w:pStyle w:val="ListParagraph"/>
        <w:rPr>
          <w:u w:val="single"/>
        </w:rPr>
      </w:pPr>
      <w:r>
        <w:rPr>
          <w:u w:val="single"/>
        </w:rPr>
        <w:t xml:space="preserve">Investigation’s </w:t>
      </w:r>
      <w:r w:rsidR="007023E7" w:rsidRPr="00FA7550">
        <w:rPr>
          <w:u w:val="single"/>
        </w:rPr>
        <w:t>Machine malware check:</w:t>
      </w:r>
    </w:p>
    <w:p w14:paraId="266C2CF3" w14:textId="3CEB6267" w:rsidR="007023E7" w:rsidRDefault="007023E7" w:rsidP="007023E7">
      <w:pPr>
        <w:pStyle w:val="ListParagraph"/>
        <w:numPr>
          <w:ilvl w:val="0"/>
          <w:numId w:val="14"/>
        </w:numPr>
      </w:pPr>
      <w:r>
        <w:t xml:space="preserve">The machine was disconnected </w:t>
      </w:r>
      <w:r w:rsidR="006D7A34">
        <w:t>from the network</w:t>
      </w:r>
      <w:r>
        <w:t xml:space="preserve"> during the </w:t>
      </w:r>
      <w:r w:rsidR="002E736D">
        <w:t>investigation.</w:t>
      </w:r>
      <w:r>
        <w:t xml:space="preserve"> </w:t>
      </w:r>
    </w:p>
    <w:p w14:paraId="7CC6E191" w14:textId="3931EAD0" w:rsidR="002E736D" w:rsidRDefault="007023E7" w:rsidP="007023E7">
      <w:pPr>
        <w:pStyle w:val="ListParagraph"/>
        <w:numPr>
          <w:ilvl w:val="0"/>
          <w:numId w:val="14"/>
        </w:numPr>
      </w:pPr>
      <w:r>
        <w:t>Mac</w:t>
      </w:r>
      <w:r w:rsidR="008A76F4">
        <w:t xml:space="preserve">Afee </w:t>
      </w:r>
      <w:r w:rsidR="002E736D">
        <w:t xml:space="preserve">total protection software </w:t>
      </w:r>
      <w:r w:rsidR="004456C5">
        <w:t>is used</w:t>
      </w:r>
      <w:r w:rsidR="002E736D">
        <w:t xml:space="preserve"> to check that the </w:t>
      </w:r>
      <w:r w:rsidR="006D7A34">
        <w:t>workstation</w:t>
      </w:r>
      <w:r w:rsidR="002E736D">
        <w:t xml:space="preserve"> is malware free.</w:t>
      </w:r>
    </w:p>
    <w:p w14:paraId="2766DDF3" w14:textId="57820C59" w:rsidR="004456C5" w:rsidRDefault="002E736D" w:rsidP="00315E95">
      <w:pPr>
        <w:pStyle w:val="ListParagraph"/>
        <w:ind w:left="1080"/>
      </w:pPr>
      <w:r>
        <w:t xml:space="preserve">See Appendix </w:t>
      </w:r>
      <w:r w:rsidR="00083A21">
        <w:t>3</w:t>
      </w:r>
    </w:p>
    <w:p w14:paraId="66C8B1D3" w14:textId="77777777" w:rsidR="00315E95" w:rsidRDefault="00315E95" w:rsidP="00315E95">
      <w:pPr>
        <w:pStyle w:val="ListParagraph"/>
        <w:ind w:left="1080"/>
      </w:pPr>
    </w:p>
    <w:p w14:paraId="5A7B3698" w14:textId="42656151" w:rsidR="0075018B" w:rsidRDefault="00FD66BD" w:rsidP="00D97B93">
      <w:pPr>
        <w:pStyle w:val="ListParagraph"/>
        <w:numPr>
          <w:ilvl w:val="0"/>
          <w:numId w:val="13"/>
        </w:numPr>
      </w:pPr>
      <w:r>
        <w:t xml:space="preserve">Based on the expert knowledge, the </w:t>
      </w:r>
      <w:r w:rsidR="73DCB9F6">
        <w:t>software mentioned used</w:t>
      </w:r>
      <w:r w:rsidR="003C2212">
        <w:t xml:space="preserve"> </w:t>
      </w:r>
      <w:r w:rsidR="7A89577C">
        <w:t>4 KEY ISSUES</w:t>
      </w:r>
      <w:r w:rsidR="00791219">
        <w:t xml:space="preserve"> which would invalidate its findings.</w:t>
      </w:r>
      <w:r w:rsidR="54E29030">
        <w:t xml:space="preserve"> (SEE RELEVANT ISSUES)</w:t>
      </w:r>
    </w:p>
    <w:p w14:paraId="02005F11" w14:textId="77777777" w:rsidR="00C62906" w:rsidRDefault="00C62906" w:rsidP="00C62906"/>
    <w:p w14:paraId="2BEF9132" w14:textId="77777777" w:rsidR="00C62906" w:rsidRDefault="00C62906" w:rsidP="00C62906"/>
    <w:p w14:paraId="25E97351" w14:textId="77777777" w:rsidR="00C62906" w:rsidRDefault="00C62906" w:rsidP="00C62906"/>
    <w:p w14:paraId="0F2EA16A" w14:textId="77777777" w:rsidR="00C62906" w:rsidRDefault="00C62906" w:rsidP="00C62906"/>
    <w:p w14:paraId="5BEBA014" w14:textId="77777777" w:rsidR="00C62906" w:rsidRDefault="00C62906" w:rsidP="00C62906"/>
    <w:p w14:paraId="3EA6ABE3" w14:textId="77777777" w:rsidR="00BC3513" w:rsidRDefault="00BC3513" w:rsidP="00C62906"/>
    <w:p w14:paraId="2555818E" w14:textId="64F13059" w:rsidR="0075018B" w:rsidRDefault="0075018B" w:rsidP="00805FE2">
      <w:pPr>
        <w:pStyle w:val="Heading2"/>
      </w:pPr>
      <w:bookmarkStart w:id="31" w:name="_Toc150756166"/>
      <w:bookmarkStart w:id="32" w:name="_Toc150756348"/>
      <w:r>
        <w:t>3.1.3</w:t>
      </w:r>
      <w:r w:rsidR="00805FE2">
        <w:t xml:space="preserve"> </w:t>
      </w:r>
      <w:r w:rsidR="00805FE2">
        <w:tab/>
        <w:t xml:space="preserve">The suspect’s </w:t>
      </w:r>
      <w:r w:rsidR="00AA1CDF">
        <w:t>m</w:t>
      </w:r>
      <w:r w:rsidR="00805FE2">
        <w:t>achine</w:t>
      </w:r>
      <w:bookmarkEnd w:id="31"/>
      <w:bookmarkEnd w:id="32"/>
    </w:p>
    <w:p w14:paraId="53027280" w14:textId="77777777" w:rsidR="00805FE2" w:rsidRDefault="00805FE2" w:rsidP="00805FE2"/>
    <w:p w14:paraId="438E9C69" w14:textId="10BBE48D" w:rsidR="00805FE2" w:rsidRDefault="00805FE2" w:rsidP="00805FE2">
      <w:r>
        <w:t xml:space="preserve">After </w:t>
      </w:r>
      <w:r w:rsidR="00807C97">
        <w:t>investigating</w:t>
      </w:r>
      <w:r>
        <w:t xml:space="preserve"> the </w:t>
      </w:r>
      <w:r w:rsidR="00EE6266" w:rsidRPr="00807C97">
        <w:rPr>
          <w:b/>
          <w:bCs/>
        </w:rPr>
        <w:t>DFI</w:t>
      </w:r>
      <w:r w:rsidR="00EE6266">
        <w:t xml:space="preserve"> and </w:t>
      </w:r>
      <w:r w:rsidR="00EE6266" w:rsidRPr="00807C97">
        <w:rPr>
          <w:b/>
          <w:bCs/>
        </w:rPr>
        <w:t xml:space="preserve">registry </w:t>
      </w:r>
      <w:r w:rsidR="00EE6266">
        <w:t>files, facts about the suspect’s machine revealed which shows his</w:t>
      </w:r>
      <w:r w:rsidR="00807C97">
        <w:t xml:space="preserve"> digital</w:t>
      </w:r>
      <w:r w:rsidR="00EE6266">
        <w:t xml:space="preserve"> </w:t>
      </w:r>
      <w:r w:rsidR="00807C97">
        <w:t>behavior</w:t>
      </w:r>
      <w:r w:rsidR="00EE6266">
        <w:t xml:space="preserve"> before the assault </w:t>
      </w:r>
      <w:r w:rsidR="00807C97">
        <w:t xml:space="preserve">day. </w:t>
      </w:r>
    </w:p>
    <w:p w14:paraId="38E2CC49" w14:textId="77777777" w:rsidR="00AB1824" w:rsidRDefault="00AB1824" w:rsidP="00805FE2"/>
    <w:p w14:paraId="23B0205B" w14:textId="087ED0B0" w:rsidR="00662258" w:rsidRDefault="00662258" w:rsidP="00805FE2">
      <w:r>
        <w:t xml:space="preserve">See </w:t>
      </w:r>
      <w:r w:rsidR="00350C01" w:rsidRPr="001C1F48">
        <w:t>A</w:t>
      </w:r>
      <w:r w:rsidRPr="001C1F48">
        <w:t xml:space="preserve">ppendix </w:t>
      </w:r>
      <w:r w:rsidR="001C1F48" w:rsidRPr="001C1F48">
        <w:t>3</w:t>
      </w:r>
      <w:r w:rsidR="00AB1824">
        <w:t xml:space="preserve"> to validate the</w:t>
      </w:r>
      <w:r w:rsidR="008F0226">
        <w:t xml:space="preserve"> </w:t>
      </w:r>
      <w:r w:rsidR="000821AB">
        <w:t>summary data</w:t>
      </w:r>
      <w:r w:rsidR="008F0226">
        <w:t xml:space="preserve"> of the DFI and the</w:t>
      </w:r>
      <w:r w:rsidR="00AB1824">
        <w:t xml:space="preserve"> following table of registry information.</w:t>
      </w:r>
    </w:p>
    <w:p w14:paraId="4DB7C6F7" w14:textId="77777777" w:rsidR="004D139D" w:rsidRDefault="004D139D" w:rsidP="00350C01"/>
    <w:p w14:paraId="4EBD3AC3" w14:textId="77777777" w:rsidR="004D139D" w:rsidRDefault="004D139D" w:rsidP="00D02C4F">
      <w:pPr>
        <w:pStyle w:val="ListParagraph"/>
      </w:pPr>
    </w:p>
    <w:tbl>
      <w:tblPr>
        <w:tblStyle w:val="TableGrid"/>
        <w:tblW w:w="8270" w:type="dxa"/>
        <w:tblInd w:w="720" w:type="dxa"/>
        <w:tblLook w:val="04A0" w:firstRow="1" w:lastRow="0" w:firstColumn="1" w:lastColumn="0" w:noHBand="0" w:noVBand="1"/>
      </w:tblPr>
      <w:tblGrid>
        <w:gridCol w:w="3630"/>
        <w:gridCol w:w="4640"/>
      </w:tblGrid>
      <w:tr w:rsidR="004D139D" w14:paraId="5821EDAD" w14:textId="77777777" w:rsidTr="7D29CF8F">
        <w:tc>
          <w:tcPr>
            <w:tcW w:w="3995" w:type="dxa"/>
          </w:tcPr>
          <w:p w14:paraId="6092CE47" w14:textId="341ABFB7" w:rsidR="004D139D" w:rsidRDefault="004D139D" w:rsidP="00D02C4F">
            <w:pPr>
              <w:pStyle w:val="ListParagraph"/>
              <w:ind w:left="0"/>
            </w:pPr>
            <w:r>
              <w:t>Operating System</w:t>
            </w:r>
            <w:r w:rsidR="000D05C2">
              <w:t xml:space="preserve"> (OS)</w:t>
            </w:r>
          </w:p>
        </w:tc>
        <w:tc>
          <w:tcPr>
            <w:tcW w:w="4275" w:type="dxa"/>
          </w:tcPr>
          <w:p w14:paraId="3EFBE8B1" w14:textId="0F6113D9" w:rsidR="004D139D" w:rsidRDefault="00B9374B" w:rsidP="00D02C4F">
            <w:pPr>
              <w:pStyle w:val="ListParagraph"/>
              <w:ind w:left="0"/>
            </w:pPr>
            <w:r>
              <w:t>Microsoft Windows XP</w:t>
            </w:r>
            <w:r w:rsidR="00F93EB2">
              <w:t xml:space="preserve"> Ver. 1.511.1</w:t>
            </w:r>
          </w:p>
          <w:p w14:paraId="32BF2576" w14:textId="3C8B8B5F" w:rsidR="004D139D" w:rsidRDefault="004D139D" w:rsidP="00D02C4F">
            <w:pPr>
              <w:pStyle w:val="ListParagraph"/>
              <w:ind w:left="0"/>
            </w:pPr>
          </w:p>
          <w:p w14:paraId="35B6304C" w14:textId="3526DF7A" w:rsidR="004D139D" w:rsidRDefault="004D139D" w:rsidP="00D02C4F">
            <w:pPr>
              <w:pStyle w:val="ListParagraph"/>
              <w:ind w:left="0"/>
            </w:pPr>
          </w:p>
          <w:p w14:paraId="7B005DF8" w14:textId="308ABBBB" w:rsidR="004D139D" w:rsidRDefault="7E85EEBC" w:rsidP="00D02C4F">
            <w:pPr>
              <w:pStyle w:val="ListParagraph"/>
              <w:ind w:left="0"/>
            </w:pPr>
            <w:r>
              <w:rPr>
                <w:noProof/>
              </w:rPr>
              <w:drawing>
                <wp:inline distT="0" distB="0" distL="0" distR="0" wp14:anchorId="0B3711A2" wp14:editId="52CF3F30">
                  <wp:extent cx="2505075" cy="1400175"/>
                  <wp:effectExtent l="0" t="0" r="0" b="0"/>
                  <wp:docPr id="1068091417" name="Picture 106809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075" cy="1400175"/>
                          </a:xfrm>
                          <a:prstGeom prst="rect">
                            <a:avLst/>
                          </a:prstGeom>
                        </pic:spPr>
                      </pic:pic>
                    </a:graphicData>
                  </a:graphic>
                </wp:inline>
              </w:drawing>
            </w:r>
          </w:p>
        </w:tc>
      </w:tr>
      <w:tr w:rsidR="004D139D" w14:paraId="3532DCE1" w14:textId="77777777" w:rsidTr="7D29CF8F">
        <w:tc>
          <w:tcPr>
            <w:tcW w:w="3995" w:type="dxa"/>
          </w:tcPr>
          <w:p w14:paraId="28A7E5FB" w14:textId="6DFF3074" w:rsidR="004D139D" w:rsidRDefault="003E3403" w:rsidP="00D02C4F">
            <w:pPr>
              <w:pStyle w:val="ListParagraph"/>
              <w:ind w:left="0"/>
            </w:pPr>
            <w:r>
              <w:t>Operating System installation date</w:t>
            </w:r>
          </w:p>
        </w:tc>
        <w:tc>
          <w:tcPr>
            <w:tcW w:w="4275" w:type="dxa"/>
          </w:tcPr>
          <w:p w14:paraId="2F75EFC9" w14:textId="2EF57A60" w:rsidR="004D139D" w:rsidRDefault="64ACB0F6" w:rsidP="00D02C4F">
            <w:pPr>
              <w:pStyle w:val="ListParagraph"/>
              <w:ind w:left="0"/>
            </w:pPr>
            <w:r>
              <w:t>Thu, 19 Aug 2004</w:t>
            </w:r>
          </w:p>
          <w:p w14:paraId="46568132" w14:textId="5249BFE0" w:rsidR="004D139D" w:rsidRDefault="5F6B1520" w:rsidP="00D02C4F">
            <w:pPr>
              <w:pStyle w:val="ListParagraph"/>
              <w:ind w:left="0"/>
            </w:pPr>
            <w:r>
              <w:rPr>
                <w:noProof/>
              </w:rPr>
              <w:drawing>
                <wp:inline distT="0" distB="0" distL="0" distR="0" wp14:anchorId="4DF89049" wp14:editId="2AA59FE2">
                  <wp:extent cx="2505075" cy="228600"/>
                  <wp:effectExtent l="0" t="0" r="0" b="0"/>
                  <wp:docPr id="741200376" name="Picture 74120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05075" cy="228600"/>
                          </a:xfrm>
                          <a:prstGeom prst="rect">
                            <a:avLst/>
                          </a:prstGeom>
                        </pic:spPr>
                      </pic:pic>
                    </a:graphicData>
                  </a:graphic>
                </wp:inline>
              </w:drawing>
            </w:r>
          </w:p>
          <w:p w14:paraId="4C2EA9BF" w14:textId="7F95414D" w:rsidR="004D139D" w:rsidRDefault="5F6B1520" w:rsidP="00D02C4F">
            <w:pPr>
              <w:pStyle w:val="ListParagraph"/>
              <w:ind w:left="0"/>
            </w:pPr>
            <w:r>
              <w:rPr>
                <w:noProof/>
              </w:rPr>
              <w:drawing>
                <wp:inline distT="0" distB="0" distL="0" distR="0" wp14:anchorId="148FA77F" wp14:editId="3CC0FDA4">
                  <wp:extent cx="2505075" cy="952500"/>
                  <wp:effectExtent l="0" t="0" r="0" b="0"/>
                  <wp:docPr id="946178001" name="Picture 94617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5075" cy="952500"/>
                          </a:xfrm>
                          <a:prstGeom prst="rect">
                            <a:avLst/>
                          </a:prstGeom>
                        </pic:spPr>
                      </pic:pic>
                    </a:graphicData>
                  </a:graphic>
                </wp:inline>
              </w:drawing>
            </w:r>
          </w:p>
        </w:tc>
      </w:tr>
      <w:tr w:rsidR="004D139D" w14:paraId="44393F28" w14:textId="77777777" w:rsidTr="7D29CF8F">
        <w:tc>
          <w:tcPr>
            <w:tcW w:w="3995" w:type="dxa"/>
          </w:tcPr>
          <w:p w14:paraId="7B506B11" w14:textId="332D9497" w:rsidR="004D139D" w:rsidRPr="000D05C2" w:rsidRDefault="000D05C2" w:rsidP="00D02C4F">
            <w:pPr>
              <w:pStyle w:val="ListParagraph"/>
              <w:ind w:left="0"/>
              <w:rPr>
                <w:lang w:val="en-GB"/>
              </w:rPr>
            </w:pPr>
            <w:r>
              <w:t>User who installed OS</w:t>
            </w:r>
          </w:p>
        </w:tc>
        <w:tc>
          <w:tcPr>
            <w:tcW w:w="4275" w:type="dxa"/>
          </w:tcPr>
          <w:p w14:paraId="330B0231" w14:textId="4A548BB3" w:rsidR="004D139D" w:rsidRDefault="29769329" w:rsidP="00D02C4F">
            <w:pPr>
              <w:pStyle w:val="ListParagraph"/>
              <w:ind w:left="0"/>
            </w:pPr>
            <w:r>
              <w:t xml:space="preserve">Greg </w:t>
            </w:r>
            <w:proofErr w:type="spellStart"/>
            <w:r>
              <w:t>Schardt</w:t>
            </w:r>
            <w:proofErr w:type="spellEnd"/>
          </w:p>
          <w:p w14:paraId="57286861" w14:textId="592633D9" w:rsidR="004D139D" w:rsidRDefault="579345F9" w:rsidP="00D02C4F">
            <w:pPr>
              <w:pStyle w:val="ListParagraph"/>
              <w:ind w:left="0"/>
            </w:pPr>
            <w:r>
              <w:rPr>
                <w:noProof/>
              </w:rPr>
              <w:drawing>
                <wp:inline distT="0" distB="0" distL="0" distR="0" wp14:anchorId="0AD24D7F" wp14:editId="73631F9F">
                  <wp:extent cx="2505075" cy="76200"/>
                  <wp:effectExtent l="0" t="0" r="0" b="0"/>
                  <wp:docPr id="485985478" name="Picture 48598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075" cy="76200"/>
                          </a:xfrm>
                          <a:prstGeom prst="rect">
                            <a:avLst/>
                          </a:prstGeom>
                        </pic:spPr>
                      </pic:pic>
                    </a:graphicData>
                  </a:graphic>
                </wp:inline>
              </w:drawing>
            </w:r>
          </w:p>
        </w:tc>
      </w:tr>
      <w:tr w:rsidR="004D139D" w14:paraId="3A52A955" w14:textId="77777777" w:rsidTr="7D29CF8F">
        <w:tc>
          <w:tcPr>
            <w:tcW w:w="3995" w:type="dxa"/>
          </w:tcPr>
          <w:p w14:paraId="6338CD47" w14:textId="43D76C3C" w:rsidR="004D139D" w:rsidRDefault="00E94A81" w:rsidP="00D02C4F">
            <w:pPr>
              <w:pStyle w:val="ListParagraph"/>
              <w:ind w:left="0"/>
            </w:pPr>
            <w:r>
              <w:t>Name of Computer</w:t>
            </w:r>
          </w:p>
        </w:tc>
        <w:tc>
          <w:tcPr>
            <w:tcW w:w="4275" w:type="dxa"/>
          </w:tcPr>
          <w:p w14:paraId="2933683B" w14:textId="4DE6F6B3" w:rsidR="004D139D" w:rsidRDefault="2FBDF7C3" w:rsidP="00D02C4F">
            <w:pPr>
              <w:pStyle w:val="ListParagraph"/>
              <w:ind w:left="0"/>
            </w:pPr>
            <w:r>
              <w:t>N-1A9ODN6ZXK4LQ</w:t>
            </w:r>
          </w:p>
          <w:p w14:paraId="1527FE47" w14:textId="65C4CA0B" w:rsidR="004D139D" w:rsidRDefault="0E82B5DE" w:rsidP="00D02C4F">
            <w:pPr>
              <w:pStyle w:val="ListParagraph"/>
              <w:ind w:left="0"/>
            </w:pPr>
            <w:r>
              <w:rPr>
                <w:noProof/>
              </w:rPr>
              <w:drawing>
                <wp:inline distT="0" distB="0" distL="0" distR="0" wp14:anchorId="547ED49F" wp14:editId="10F3C898">
                  <wp:extent cx="2505075" cy="142875"/>
                  <wp:effectExtent l="0" t="0" r="0" b="0"/>
                  <wp:docPr id="1423328631" name="Picture 142332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075" cy="142875"/>
                          </a:xfrm>
                          <a:prstGeom prst="rect">
                            <a:avLst/>
                          </a:prstGeom>
                        </pic:spPr>
                      </pic:pic>
                    </a:graphicData>
                  </a:graphic>
                </wp:inline>
              </w:drawing>
            </w:r>
          </w:p>
        </w:tc>
      </w:tr>
      <w:tr w:rsidR="004D139D" w14:paraId="7385A697" w14:textId="77777777" w:rsidTr="7D29CF8F">
        <w:tc>
          <w:tcPr>
            <w:tcW w:w="3995" w:type="dxa"/>
          </w:tcPr>
          <w:p w14:paraId="1036FCEC" w14:textId="66FF9753" w:rsidR="004D139D" w:rsidRDefault="00CE4A5C" w:rsidP="00D02C4F">
            <w:pPr>
              <w:pStyle w:val="ListParagraph"/>
              <w:ind w:left="0"/>
            </w:pPr>
            <w:r>
              <w:t>Accounts on the system</w:t>
            </w:r>
          </w:p>
        </w:tc>
        <w:tc>
          <w:tcPr>
            <w:tcW w:w="4275" w:type="dxa"/>
          </w:tcPr>
          <w:p w14:paraId="61AE6C13" w14:textId="38A531B1" w:rsidR="00E549E0" w:rsidRDefault="2A39E9BD" w:rsidP="00B12189">
            <w:pPr>
              <w:pStyle w:val="ListParagraph"/>
              <w:ind w:left="0"/>
            </w:pPr>
            <w:r>
              <w:t xml:space="preserve">Default </w:t>
            </w:r>
            <w:proofErr w:type="gramStart"/>
            <w:r>
              <w:t>user name</w:t>
            </w:r>
            <w:proofErr w:type="gramEnd"/>
            <w:r>
              <w:t xml:space="preserve"> listed as: Mr. Evil</w:t>
            </w:r>
          </w:p>
          <w:p w14:paraId="28919173" w14:textId="5377EC47" w:rsidR="00E549E0" w:rsidRDefault="0F5963B2" w:rsidP="00B12189">
            <w:pPr>
              <w:pStyle w:val="ListParagraph"/>
              <w:ind w:left="0"/>
            </w:pPr>
            <w:r>
              <w:rPr>
                <w:noProof/>
              </w:rPr>
              <w:drawing>
                <wp:inline distT="0" distB="0" distL="0" distR="0" wp14:anchorId="7EF0B1EA" wp14:editId="5DB0BBB6">
                  <wp:extent cx="1381318" cy="1057423"/>
                  <wp:effectExtent l="0" t="0" r="0" b="0"/>
                  <wp:docPr id="569978849" name="Picture 56997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81318" cy="1057423"/>
                          </a:xfrm>
                          <a:prstGeom prst="rect">
                            <a:avLst/>
                          </a:prstGeom>
                        </pic:spPr>
                      </pic:pic>
                    </a:graphicData>
                  </a:graphic>
                </wp:inline>
              </w:drawing>
            </w:r>
          </w:p>
        </w:tc>
      </w:tr>
      <w:tr w:rsidR="00894A06" w14:paraId="2C6C10F3" w14:textId="77777777" w:rsidTr="7D29CF8F">
        <w:tc>
          <w:tcPr>
            <w:tcW w:w="3995" w:type="dxa"/>
          </w:tcPr>
          <w:p w14:paraId="18B0D090" w14:textId="6842A431" w:rsidR="00894A06" w:rsidRDefault="00894A06" w:rsidP="00894A06">
            <w:pPr>
              <w:pStyle w:val="ListParagraph"/>
              <w:ind w:left="0"/>
            </w:pPr>
            <w:r>
              <w:t>Last Login</w:t>
            </w:r>
          </w:p>
        </w:tc>
        <w:tc>
          <w:tcPr>
            <w:tcW w:w="4275" w:type="dxa"/>
          </w:tcPr>
          <w:p w14:paraId="523DEAF8" w14:textId="3B69877A" w:rsidR="00894A06" w:rsidRPr="000D2E44" w:rsidRDefault="00894A06" w:rsidP="00894A06">
            <w:pPr>
              <w:pStyle w:val="NormalWeb"/>
              <w:spacing w:before="0" w:beforeAutospacing="0" w:after="0" w:afterAutospacing="0"/>
              <w:rPr>
                <w:rFonts w:ascii="Calibri" w:hAnsi="Calibri" w:cs="Calibri"/>
                <w:sz w:val="22"/>
                <w:szCs w:val="22"/>
              </w:rPr>
            </w:pPr>
            <w:r>
              <w:t>08.19.20</w:t>
            </w:r>
            <w:r w:rsidR="00764A43">
              <w:t>2</w:t>
            </w:r>
            <w:r>
              <w:t>4 @ 17:17:29PM</w:t>
            </w:r>
          </w:p>
        </w:tc>
      </w:tr>
      <w:tr w:rsidR="00894A06" w14:paraId="0BA0BCB7" w14:textId="77777777" w:rsidTr="7D29CF8F">
        <w:tc>
          <w:tcPr>
            <w:tcW w:w="3995" w:type="dxa"/>
          </w:tcPr>
          <w:p w14:paraId="231EBAA4" w14:textId="6C07F67E" w:rsidR="00894A06" w:rsidRDefault="00894A06" w:rsidP="00894A06">
            <w:pPr>
              <w:pStyle w:val="ListParagraph"/>
              <w:ind w:left="0"/>
              <w:rPr>
                <w:rFonts w:ascii="Calibri" w:hAnsi="Calibri" w:cs="Calibri"/>
              </w:rPr>
            </w:pPr>
            <w:r>
              <w:rPr>
                <w:rFonts w:ascii="Calibri" w:hAnsi="Calibri" w:cs="Calibri"/>
              </w:rPr>
              <w:t>Recently Run Programs</w:t>
            </w:r>
          </w:p>
        </w:tc>
        <w:tc>
          <w:tcPr>
            <w:tcW w:w="4275" w:type="dxa"/>
          </w:tcPr>
          <w:p w14:paraId="19719729" w14:textId="26EA8DFE" w:rsidR="00894A06" w:rsidRDefault="003FAB63" w:rsidP="00894A06">
            <w:pPr>
              <w:pStyle w:val="ListParagraph"/>
              <w:ind w:left="0"/>
            </w:pPr>
            <w:r>
              <w:t>Telnet, Google, C</w:t>
            </w:r>
            <w:r w:rsidR="5E49C3F1">
              <w:t>ommand Prompt, CNN</w:t>
            </w:r>
          </w:p>
          <w:p w14:paraId="6CEAED5B" w14:textId="0E1621E8" w:rsidR="00894A06" w:rsidRDefault="029244AB" w:rsidP="00894A06">
            <w:pPr>
              <w:pStyle w:val="ListParagraph"/>
              <w:ind w:left="0"/>
            </w:pPr>
            <w:r>
              <w:rPr>
                <w:noProof/>
              </w:rPr>
              <w:lastRenderedPageBreak/>
              <w:drawing>
                <wp:inline distT="0" distB="0" distL="0" distR="0" wp14:anchorId="4B1F76DE" wp14:editId="60D7E429">
                  <wp:extent cx="2505075" cy="1266825"/>
                  <wp:effectExtent l="0" t="0" r="0" b="0"/>
                  <wp:docPr id="1477167917" name="Picture 147716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075" cy="1266825"/>
                          </a:xfrm>
                          <a:prstGeom prst="rect">
                            <a:avLst/>
                          </a:prstGeom>
                        </pic:spPr>
                      </pic:pic>
                    </a:graphicData>
                  </a:graphic>
                </wp:inline>
              </w:drawing>
            </w:r>
          </w:p>
        </w:tc>
      </w:tr>
      <w:tr w:rsidR="00894A06" w14:paraId="1BE36284" w14:textId="77777777" w:rsidTr="7D29CF8F">
        <w:tc>
          <w:tcPr>
            <w:tcW w:w="3995" w:type="dxa"/>
          </w:tcPr>
          <w:p w14:paraId="15BB1F14" w14:textId="6565D6F9" w:rsidR="00894A06" w:rsidRDefault="00894A06" w:rsidP="00894A06">
            <w:pPr>
              <w:pStyle w:val="ListParagraph"/>
              <w:ind w:left="0"/>
            </w:pPr>
            <w:r>
              <w:rPr>
                <w:rFonts w:ascii="Calibri" w:hAnsi="Calibri" w:cs="Calibri"/>
              </w:rPr>
              <w:lastRenderedPageBreak/>
              <w:t>Time zone</w:t>
            </w:r>
          </w:p>
        </w:tc>
        <w:tc>
          <w:tcPr>
            <w:tcW w:w="4275" w:type="dxa"/>
          </w:tcPr>
          <w:p w14:paraId="46A3FB10" w14:textId="36F9976E" w:rsidR="00894A06" w:rsidRDefault="007E753B" w:rsidP="00894A06">
            <w:pPr>
              <w:pStyle w:val="ListParagraph"/>
              <w:ind w:left="0"/>
            </w:pPr>
            <w:r>
              <w:t>CST</w:t>
            </w:r>
            <w:r w:rsidR="00FA7E10">
              <w:t xml:space="preserve"> (Central Standard Time)</w:t>
            </w:r>
          </w:p>
        </w:tc>
      </w:tr>
      <w:tr w:rsidR="007E753B" w14:paraId="191C7937" w14:textId="77777777" w:rsidTr="7D29CF8F">
        <w:tc>
          <w:tcPr>
            <w:tcW w:w="3995" w:type="dxa"/>
          </w:tcPr>
          <w:p w14:paraId="4C8B2968" w14:textId="14CDCEE0" w:rsidR="007E753B" w:rsidRDefault="007E753B" w:rsidP="007E753B">
            <w:pPr>
              <w:pStyle w:val="ListParagraph"/>
              <w:ind w:left="0"/>
              <w:rPr>
                <w:rFonts w:ascii="Calibri" w:hAnsi="Calibri" w:cs="Calibri"/>
              </w:rPr>
            </w:pPr>
            <w:r>
              <w:rPr>
                <w:rFonts w:ascii="Calibri" w:hAnsi="Calibri" w:cs="Calibri"/>
              </w:rPr>
              <w:t>Autorun Programs</w:t>
            </w:r>
          </w:p>
        </w:tc>
        <w:tc>
          <w:tcPr>
            <w:tcW w:w="4275" w:type="dxa"/>
          </w:tcPr>
          <w:p w14:paraId="11C04B7B" w14:textId="197AF5F1" w:rsidR="007E753B" w:rsidRDefault="007E753B" w:rsidP="007E753B">
            <w:pPr>
              <w:pStyle w:val="ListParagraph"/>
              <w:ind w:left="0"/>
            </w:pPr>
            <w:r>
              <w:t>Messenger</w:t>
            </w:r>
          </w:p>
        </w:tc>
      </w:tr>
      <w:tr w:rsidR="007E753B" w14:paraId="360BDD6B" w14:textId="77777777" w:rsidTr="7D29CF8F">
        <w:tc>
          <w:tcPr>
            <w:tcW w:w="3995" w:type="dxa"/>
          </w:tcPr>
          <w:p w14:paraId="2202EA6D" w14:textId="381BD47D" w:rsidR="007E753B" w:rsidRDefault="007E753B" w:rsidP="007E753B">
            <w:pPr>
              <w:pStyle w:val="ListParagraph"/>
              <w:ind w:left="0"/>
              <w:rPr>
                <w:rFonts w:ascii="Calibri" w:hAnsi="Calibri" w:cs="Calibri"/>
              </w:rPr>
            </w:pPr>
            <w:r>
              <w:rPr>
                <w:rFonts w:ascii="Calibri" w:hAnsi="Calibri" w:cs="Calibri"/>
              </w:rPr>
              <w:t>USB devices</w:t>
            </w:r>
          </w:p>
        </w:tc>
        <w:tc>
          <w:tcPr>
            <w:tcW w:w="4275" w:type="dxa"/>
          </w:tcPr>
          <w:p w14:paraId="64E8121D" w14:textId="6BD36442" w:rsidR="007E753B" w:rsidRDefault="692C6979" w:rsidP="04AEC339">
            <w:pPr>
              <w:jc w:val="left"/>
            </w:pPr>
            <w:r>
              <w:t>Sony Memory Stick, Camera</w:t>
            </w:r>
            <w:r w:rsidR="24686E88">
              <w:t xml:space="preserve"> </w:t>
            </w:r>
            <w:proofErr w:type="gramStart"/>
            <w:r w:rsidR="24686E88">
              <w:t>were</w:t>
            </w:r>
            <w:proofErr w:type="gramEnd"/>
            <w:r w:rsidR="24686E88">
              <w:t xml:space="preserve"> found last connected to</w:t>
            </w:r>
          </w:p>
        </w:tc>
      </w:tr>
      <w:tr w:rsidR="007E753B" w14:paraId="6B36E1C9" w14:textId="77777777" w:rsidTr="7D29CF8F">
        <w:tc>
          <w:tcPr>
            <w:tcW w:w="3995" w:type="dxa"/>
          </w:tcPr>
          <w:p w14:paraId="28E975C0" w14:textId="711FF5F1" w:rsidR="007E753B" w:rsidRDefault="007E753B" w:rsidP="007E753B">
            <w:pPr>
              <w:pStyle w:val="ListParagraph"/>
              <w:ind w:left="0"/>
              <w:rPr>
                <w:rFonts w:ascii="Calibri" w:hAnsi="Calibri" w:cs="Calibri"/>
              </w:rPr>
            </w:pPr>
            <w:r>
              <w:rPr>
                <w:rFonts w:ascii="Calibri" w:hAnsi="Calibri" w:cs="Calibri"/>
              </w:rPr>
              <w:t>Last shutdown</w:t>
            </w:r>
          </w:p>
        </w:tc>
        <w:tc>
          <w:tcPr>
            <w:tcW w:w="4275" w:type="dxa"/>
          </w:tcPr>
          <w:p w14:paraId="1F5717C0" w14:textId="7086F940" w:rsidR="007E753B" w:rsidRDefault="00AF64E8" w:rsidP="007E753B">
            <w:pPr>
              <w:pStyle w:val="ListParagraph"/>
              <w:ind w:left="0"/>
            </w:pPr>
            <w:r>
              <w:t>July 21</w:t>
            </w:r>
            <w:r w:rsidRPr="00AF64E8">
              <w:rPr>
                <w:vertAlign w:val="superscript"/>
              </w:rPr>
              <w:t>st</w:t>
            </w:r>
            <w:r>
              <w:t xml:space="preserve"> 2008</w:t>
            </w:r>
          </w:p>
        </w:tc>
      </w:tr>
      <w:tr w:rsidR="007E753B" w14:paraId="1B33EFC8" w14:textId="77777777" w:rsidTr="7D29CF8F">
        <w:tc>
          <w:tcPr>
            <w:tcW w:w="3995" w:type="dxa"/>
          </w:tcPr>
          <w:p w14:paraId="2D544ABD" w14:textId="234B1802" w:rsidR="007E753B" w:rsidRDefault="007E753B" w:rsidP="007E753B">
            <w:pPr>
              <w:pStyle w:val="ListParagraph"/>
              <w:ind w:left="0"/>
              <w:rPr>
                <w:rFonts w:ascii="Calibri" w:hAnsi="Calibri" w:cs="Calibri"/>
              </w:rPr>
            </w:pPr>
            <w:r>
              <w:rPr>
                <w:rFonts w:ascii="Calibri" w:hAnsi="Calibri" w:cs="Calibri"/>
              </w:rPr>
              <w:t>Internet Service Provider (ISP)</w:t>
            </w:r>
          </w:p>
        </w:tc>
        <w:tc>
          <w:tcPr>
            <w:tcW w:w="4275" w:type="dxa"/>
          </w:tcPr>
          <w:p w14:paraId="15C3FFAB" w14:textId="3B2E1FAF" w:rsidR="007E753B" w:rsidRDefault="12E12AF5" w:rsidP="007E753B">
            <w:pPr>
              <w:pStyle w:val="ListParagraph"/>
              <w:ind w:left="0"/>
            </w:pPr>
            <w:r>
              <w:t>Could Not Find</w:t>
            </w:r>
          </w:p>
        </w:tc>
      </w:tr>
      <w:tr w:rsidR="007E753B" w14:paraId="6E33D429" w14:textId="77777777" w:rsidTr="7D29CF8F">
        <w:trPr>
          <w:trHeight w:val="379"/>
        </w:trPr>
        <w:tc>
          <w:tcPr>
            <w:tcW w:w="3995" w:type="dxa"/>
          </w:tcPr>
          <w:p w14:paraId="36D31223" w14:textId="00AEC65D" w:rsidR="007E753B" w:rsidRDefault="007E753B" w:rsidP="007E753B">
            <w:pPr>
              <w:pStyle w:val="ListParagraph"/>
              <w:ind w:left="0"/>
              <w:rPr>
                <w:rFonts w:ascii="Calibri" w:hAnsi="Calibri" w:cs="Calibri"/>
              </w:rPr>
            </w:pPr>
            <w:r>
              <w:rPr>
                <w:rFonts w:ascii="Calibri" w:hAnsi="Calibri" w:cs="Calibri"/>
              </w:rPr>
              <w:t>Last executed program</w:t>
            </w:r>
          </w:p>
        </w:tc>
        <w:tc>
          <w:tcPr>
            <w:tcW w:w="4275" w:type="dxa"/>
          </w:tcPr>
          <w:p w14:paraId="5A6BA207" w14:textId="3C11072F" w:rsidR="007E753B" w:rsidRDefault="203900E7" w:rsidP="04AEC339">
            <w:pPr>
              <w:pStyle w:val="ListParagraph"/>
              <w:ind w:left="0"/>
              <w:jc w:val="left"/>
            </w:pPr>
            <w:proofErr w:type="spellStart"/>
            <w:r>
              <w:t>WinPcap</w:t>
            </w:r>
            <w:proofErr w:type="spellEnd"/>
            <w:r>
              <w:t xml:space="preserve"> (ran at 15:11:19 PM on 27/08/2004)</w:t>
            </w:r>
          </w:p>
        </w:tc>
      </w:tr>
      <w:tr w:rsidR="007E753B" w14:paraId="44DA7BD7" w14:textId="77777777" w:rsidTr="7D29CF8F">
        <w:tc>
          <w:tcPr>
            <w:tcW w:w="3995" w:type="dxa"/>
          </w:tcPr>
          <w:p w14:paraId="17368E59" w14:textId="275CA60E" w:rsidR="007E753B" w:rsidRPr="007205C9" w:rsidRDefault="007E753B" w:rsidP="007E753B">
            <w:pPr>
              <w:pStyle w:val="ListParagraph"/>
              <w:ind w:left="0"/>
              <w:rPr>
                <w:rFonts w:ascii="Calibri" w:hAnsi="Calibri" w:cs="Calibri"/>
                <w:b/>
                <w:bCs/>
              </w:rPr>
            </w:pPr>
            <w:r w:rsidRPr="007205C9">
              <w:rPr>
                <w:rFonts w:ascii="Calibri" w:hAnsi="Calibri" w:cs="Calibri"/>
                <w:b/>
                <w:bCs/>
              </w:rPr>
              <w:t>Lease Obtained Time</w:t>
            </w:r>
          </w:p>
        </w:tc>
        <w:tc>
          <w:tcPr>
            <w:tcW w:w="4275" w:type="dxa"/>
          </w:tcPr>
          <w:p w14:paraId="214CEF57" w14:textId="2BD234C2" w:rsidR="007E753B" w:rsidRDefault="7A72FFDC" w:rsidP="04AEC339">
            <w:pPr>
              <w:pStyle w:val="ListParagraph"/>
              <w:ind w:left="0"/>
            </w:pPr>
            <w:r>
              <w:t xml:space="preserve">App 1: </w:t>
            </w:r>
            <w:r w:rsidRPr="04AEC339">
              <w:rPr>
                <w:color w:val="000000" w:themeColor="text1"/>
                <w:sz w:val="21"/>
                <w:szCs w:val="21"/>
              </w:rPr>
              <w:t>Friday, 27 August 2004 15:30:17</w:t>
            </w:r>
          </w:p>
          <w:p w14:paraId="732CAC7E" w14:textId="4F4648AF" w:rsidR="007E753B" w:rsidRDefault="7A72FFDC" w:rsidP="04AEC339">
            <w:pPr>
              <w:pStyle w:val="ListParagraph"/>
              <w:ind w:left="0"/>
            </w:pPr>
            <w:r w:rsidRPr="04AEC339">
              <w:rPr>
                <w:color w:val="000000" w:themeColor="text1"/>
                <w:sz w:val="21"/>
                <w:szCs w:val="21"/>
              </w:rPr>
              <w:t>App 2: Friday, 27 August 2004 15:46:18</w:t>
            </w:r>
          </w:p>
          <w:p w14:paraId="1AB5EA5C" w14:textId="30C2DD3A" w:rsidR="007E753B" w:rsidRDefault="7A72FFDC" w:rsidP="007E753B">
            <w:pPr>
              <w:pStyle w:val="ListParagraph"/>
              <w:ind w:left="0"/>
            </w:pPr>
            <w:r>
              <w:rPr>
                <w:noProof/>
              </w:rPr>
              <w:drawing>
                <wp:inline distT="0" distB="0" distL="0" distR="0" wp14:anchorId="7C29FA71" wp14:editId="4425CBA5">
                  <wp:extent cx="2505075" cy="552450"/>
                  <wp:effectExtent l="0" t="0" r="0" b="0"/>
                  <wp:docPr id="634018735" name="Picture 63401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552450"/>
                          </a:xfrm>
                          <a:prstGeom prst="rect">
                            <a:avLst/>
                          </a:prstGeom>
                        </pic:spPr>
                      </pic:pic>
                    </a:graphicData>
                  </a:graphic>
                </wp:inline>
              </w:drawing>
            </w:r>
          </w:p>
          <w:p w14:paraId="22FFA7F1" w14:textId="0BAE4A2D" w:rsidR="007E753B" w:rsidRDefault="7A72FFDC" w:rsidP="007E753B">
            <w:pPr>
              <w:pStyle w:val="ListParagraph"/>
              <w:ind w:left="0"/>
            </w:pPr>
            <w:r>
              <w:rPr>
                <w:noProof/>
              </w:rPr>
              <w:drawing>
                <wp:inline distT="0" distB="0" distL="0" distR="0" wp14:anchorId="352C15AF" wp14:editId="04FC0A60">
                  <wp:extent cx="2505075" cy="533400"/>
                  <wp:effectExtent l="0" t="0" r="0" b="0"/>
                  <wp:docPr id="407259469" name="Picture 4072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05075" cy="533400"/>
                          </a:xfrm>
                          <a:prstGeom prst="rect">
                            <a:avLst/>
                          </a:prstGeom>
                        </pic:spPr>
                      </pic:pic>
                    </a:graphicData>
                  </a:graphic>
                </wp:inline>
              </w:drawing>
            </w:r>
          </w:p>
        </w:tc>
      </w:tr>
      <w:tr w:rsidR="007E753B" w14:paraId="06B5D913" w14:textId="77777777" w:rsidTr="7D29CF8F">
        <w:tc>
          <w:tcPr>
            <w:tcW w:w="3995" w:type="dxa"/>
          </w:tcPr>
          <w:p w14:paraId="57F8DB59" w14:textId="3648FC19" w:rsidR="007E753B" w:rsidRPr="007205C9" w:rsidRDefault="007E753B" w:rsidP="007E753B">
            <w:pPr>
              <w:pStyle w:val="ListParagraph"/>
              <w:ind w:left="0"/>
              <w:rPr>
                <w:rFonts w:ascii="Calibri" w:hAnsi="Calibri" w:cs="Calibri"/>
                <w:b/>
                <w:bCs/>
              </w:rPr>
            </w:pPr>
            <w:r w:rsidRPr="007205C9">
              <w:rPr>
                <w:rFonts w:ascii="Calibri" w:hAnsi="Calibri" w:cs="Calibri"/>
                <w:b/>
                <w:bCs/>
              </w:rPr>
              <w:t>Lease Terminated Time</w:t>
            </w:r>
          </w:p>
        </w:tc>
        <w:tc>
          <w:tcPr>
            <w:tcW w:w="4275" w:type="dxa"/>
          </w:tcPr>
          <w:p w14:paraId="4E4292D7" w14:textId="2D3ED46B" w:rsidR="007E753B" w:rsidRDefault="1203C143" w:rsidP="04AEC339">
            <w:pPr>
              <w:pStyle w:val="ListParagraph"/>
              <w:ind w:left="0"/>
            </w:pPr>
            <w:r>
              <w:t xml:space="preserve">App 1: </w:t>
            </w:r>
            <w:r w:rsidRPr="04AEC339">
              <w:rPr>
                <w:color w:val="000000" w:themeColor="text1"/>
                <w:sz w:val="21"/>
                <w:szCs w:val="21"/>
              </w:rPr>
              <w:t>Friday, 27 August 2004 16:30:17</w:t>
            </w:r>
          </w:p>
          <w:p w14:paraId="0F7ECE8B" w14:textId="0B97F892" w:rsidR="007E753B" w:rsidRDefault="1203C143" w:rsidP="04AEC339">
            <w:pPr>
              <w:pStyle w:val="ListParagraph"/>
              <w:ind w:left="0"/>
            </w:pPr>
            <w:r w:rsidRPr="04AEC339">
              <w:rPr>
                <w:color w:val="000000" w:themeColor="text1"/>
                <w:sz w:val="21"/>
                <w:szCs w:val="21"/>
              </w:rPr>
              <w:t>App 2: Friday, 27 August 2004 16:46:18</w:t>
            </w:r>
          </w:p>
          <w:p w14:paraId="20A8C81E" w14:textId="7159A874" w:rsidR="007E753B" w:rsidRDefault="1203C143" w:rsidP="007E753B">
            <w:pPr>
              <w:pStyle w:val="ListParagraph"/>
              <w:ind w:left="0"/>
            </w:pPr>
            <w:r>
              <w:rPr>
                <w:noProof/>
              </w:rPr>
              <w:drawing>
                <wp:inline distT="0" distB="0" distL="0" distR="0" wp14:anchorId="5C7D8F15" wp14:editId="37FA6C8D">
                  <wp:extent cx="2505075" cy="533400"/>
                  <wp:effectExtent l="0" t="0" r="0" b="0"/>
                  <wp:docPr id="1037762007" name="Picture 103776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05075" cy="533400"/>
                          </a:xfrm>
                          <a:prstGeom prst="rect">
                            <a:avLst/>
                          </a:prstGeom>
                        </pic:spPr>
                      </pic:pic>
                    </a:graphicData>
                  </a:graphic>
                </wp:inline>
              </w:drawing>
            </w:r>
          </w:p>
          <w:p w14:paraId="0103B7FB" w14:textId="19D8B647" w:rsidR="007E753B" w:rsidRDefault="1203C143" w:rsidP="007E753B">
            <w:pPr>
              <w:pStyle w:val="ListParagraph"/>
              <w:ind w:left="0"/>
            </w:pPr>
            <w:r>
              <w:rPr>
                <w:noProof/>
              </w:rPr>
              <w:drawing>
                <wp:inline distT="0" distB="0" distL="0" distR="0" wp14:anchorId="68582B25" wp14:editId="0D077429">
                  <wp:extent cx="2505075" cy="523875"/>
                  <wp:effectExtent l="0" t="0" r="0" b="0"/>
                  <wp:docPr id="1854249236" name="Picture 18542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523875"/>
                          </a:xfrm>
                          <a:prstGeom prst="rect">
                            <a:avLst/>
                          </a:prstGeom>
                        </pic:spPr>
                      </pic:pic>
                    </a:graphicData>
                  </a:graphic>
                </wp:inline>
              </w:drawing>
            </w:r>
          </w:p>
        </w:tc>
      </w:tr>
      <w:tr w:rsidR="04AEC339" w14:paraId="3BDC72E7" w14:textId="77777777" w:rsidTr="7D29CF8F">
        <w:trPr>
          <w:trHeight w:val="300"/>
        </w:trPr>
        <w:tc>
          <w:tcPr>
            <w:tcW w:w="3995" w:type="dxa"/>
          </w:tcPr>
          <w:p w14:paraId="67A5553E" w14:textId="0AC58B9A" w:rsidR="00BDE436" w:rsidRDefault="00BDE436" w:rsidP="04AEC339">
            <w:pPr>
              <w:pStyle w:val="ListParagraph"/>
              <w:ind w:left="0"/>
              <w:rPr>
                <w:rFonts w:ascii="Calibri" w:hAnsi="Calibri" w:cs="Calibri"/>
                <w:b/>
                <w:bCs/>
              </w:rPr>
            </w:pPr>
            <w:r w:rsidRPr="04AEC339">
              <w:rPr>
                <w:rFonts w:ascii="Calibri" w:hAnsi="Calibri" w:cs="Calibri"/>
                <w:b/>
                <w:bCs/>
              </w:rPr>
              <w:t>*extra* Deleted Values</w:t>
            </w:r>
          </w:p>
        </w:tc>
        <w:tc>
          <w:tcPr>
            <w:tcW w:w="4275" w:type="dxa"/>
          </w:tcPr>
          <w:p w14:paraId="24674D75" w14:textId="7901B85A" w:rsidR="00BDE436" w:rsidRDefault="00BDE436" w:rsidP="04AEC339">
            <w:pPr>
              <w:pStyle w:val="ListParagraph"/>
              <w:ind w:left="0"/>
              <w:jc w:val="left"/>
            </w:pPr>
            <w:r>
              <w:t xml:space="preserve">Various entries tied to the users Internet Protocol were deleted, these would tie the suspect to certain locations at given </w:t>
            </w:r>
            <w:proofErr w:type="gramStart"/>
            <w:r>
              <w:t>times</w:t>
            </w:r>
            <w:proofErr w:type="gramEnd"/>
          </w:p>
          <w:p w14:paraId="586AECB3" w14:textId="663296E2" w:rsidR="00BDE436" w:rsidRDefault="00BDE436" w:rsidP="04AEC339">
            <w:pPr>
              <w:pStyle w:val="ListParagraph"/>
              <w:ind w:left="0"/>
              <w:jc w:val="left"/>
            </w:pPr>
            <w:r>
              <w:rPr>
                <w:noProof/>
              </w:rPr>
              <w:drawing>
                <wp:inline distT="0" distB="0" distL="0" distR="0" wp14:anchorId="4F9B27CB" wp14:editId="446D0A4F">
                  <wp:extent cx="2505075" cy="914400"/>
                  <wp:effectExtent l="0" t="0" r="0" b="0"/>
                  <wp:docPr id="632167596" name="Picture 63216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inline>
              </w:drawing>
            </w:r>
          </w:p>
        </w:tc>
      </w:tr>
      <w:tr w:rsidR="7D29CF8F" w14:paraId="7DACCD0B" w14:textId="77777777" w:rsidTr="7D29CF8F">
        <w:trPr>
          <w:trHeight w:val="300"/>
        </w:trPr>
        <w:tc>
          <w:tcPr>
            <w:tcW w:w="3995" w:type="dxa"/>
          </w:tcPr>
          <w:p w14:paraId="1219DBBB" w14:textId="1A2E2425" w:rsidR="34900D39" w:rsidRDefault="34900D39" w:rsidP="7D29CF8F">
            <w:pPr>
              <w:rPr>
                <w:rFonts w:ascii="Calibri" w:hAnsi="Calibri" w:cs="Calibri"/>
                <w:b/>
                <w:bCs/>
              </w:rPr>
            </w:pPr>
            <w:r w:rsidRPr="7D29CF8F">
              <w:rPr>
                <w:rFonts w:ascii="Calibri" w:hAnsi="Calibri" w:cs="Calibri"/>
                <w:b/>
                <w:bCs/>
              </w:rPr>
              <w:t>IP and MAC Address</w:t>
            </w:r>
          </w:p>
        </w:tc>
        <w:tc>
          <w:tcPr>
            <w:tcW w:w="4275" w:type="dxa"/>
          </w:tcPr>
          <w:p w14:paraId="692A1AD6" w14:textId="5949AB05" w:rsidR="34900D39" w:rsidRDefault="34900D39" w:rsidP="7D29CF8F">
            <w:pPr>
              <w:pStyle w:val="ListParagraph"/>
              <w:jc w:val="left"/>
            </w:pPr>
            <w:r>
              <w:rPr>
                <w:noProof/>
              </w:rPr>
              <w:drawing>
                <wp:inline distT="0" distB="0" distL="0" distR="0" wp14:anchorId="753BA818" wp14:editId="3A2478B3">
                  <wp:extent cx="1838325" cy="628650"/>
                  <wp:effectExtent l="0" t="0" r="0" b="0"/>
                  <wp:docPr id="770757894" name="Picture 77075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inline>
              </w:drawing>
            </w:r>
          </w:p>
        </w:tc>
      </w:tr>
      <w:tr w:rsidR="7D29CF8F" w14:paraId="7F1BBA67" w14:textId="77777777" w:rsidTr="7D29CF8F">
        <w:trPr>
          <w:trHeight w:val="300"/>
        </w:trPr>
        <w:tc>
          <w:tcPr>
            <w:tcW w:w="3995" w:type="dxa"/>
          </w:tcPr>
          <w:p w14:paraId="6DF48C65" w14:textId="5B3A63AA" w:rsidR="34900D39" w:rsidRDefault="34900D39" w:rsidP="7D29CF8F">
            <w:pPr>
              <w:rPr>
                <w:rFonts w:ascii="Calibri" w:hAnsi="Calibri" w:cs="Calibri"/>
                <w:b/>
                <w:bCs/>
              </w:rPr>
            </w:pPr>
            <w:r w:rsidRPr="7D29CF8F">
              <w:rPr>
                <w:rFonts w:ascii="Calibri" w:hAnsi="Calibri" w:cs="Calibri"/>
                <w:b/>
                <w:bCs/>
              </w:rPr>
              <w:t>Network Card</w:t>
            </w:r>
            <w:r w:rsidR="29F3E1A7" w:rsidRPr="7D29CF8F">
              <w:rPr>
                <w:rFonts w:ascii="Calibri" w:hAnsi="Calibri" w:cs="Calibri"/>
                <w:b/>
                <w:bCs/>
              </w:rPr>
              <w:t>s installed</w:t>
            </w:r>
          </w:p>
        </w:tc>
        <w:tc>
          <w:tcPr>
            <w:tcW w:w="4275" w:type="dxa"/>
          </w:tcPr>
          <w:p w14:paraId="187AC8E1" w14:textId="592E35A4" w:rsidR="5F0601CF" w:rsidRDefault="5F0601CF" w:rsidP="7D29CF8F">
            <w:pPr>
              <w:jc w:val="left"/>
            </w:pPr>
            <w:r>
              <w:rPr>
                <w:noProof/>
              </w:rPr>
              <w:drawing>
                <wp:inline distT="0" distB="0" distL="0" distR="0" wp14:anchorId="05C7543B" wp14:editId="6E3CBDE8">
                  <wp:extent cx="2589755" cy="451121"/>
                  <wp:effectExtent l="0" t="0" r="0" b="0"/>
                  <wp:docPr id="2135090198" name="Picture 213509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41064" t="51785"/>
                          <a:stretch>
                            <a:fillRect/>
                          </a:stretch>
                        </pic:blipFill>
                        <pic:spPr>
                          <a:xfrm>
                            <a:off x="0" y="0"/>
                            <a:ext cx="2589755" cy="451121"/>
                          </a:xfrm>
                          <a:prstGeom prst="rect">
                            <a:avLst/>
                          </a:prstGeom>
                        </pic:spPr>
                      </pic:pic>
                    </a:graphicData>
                  </a:graphic>
                </wp:inline>
              </w:drawing>
            </w:r>
          </w:p>
          <w:p w14:paraId="0CBF66DC" w14:textId="13488701" w:rsidR="1B86D62C" w:rsidRDefault="1B86D62C" w:rsidP="7D29CF8F">
            <w:pPr>
              <w:jc w:val="left"/>
            </w:pPr>
            <w:r>
              <w:rPr>
                <w:noProof/>
              </w:rPr>
              <w:lastRenderedPageBreak/>
              <w:drawing>
                <wp:inline distT="0" distB="0" distL="0" distR="0" wp14:anchorId="5306E840" wp14:editId="25C65176">
                  <wp:extent cx="2547261" cy="441069"/>
                  <wp:effectExtent l="0" t="0" r="0" b="0"/>
                  <wp:docPr id="1651354707" name="Picture 165135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l="38515"/>
                          <a:stretch>
                            <a:fillRect/>
                          </a:stretch>
                        </pic:blipFill>
                        <pic:spPr>
                          <a:xfrm>
                            <a:off x="0" y="0"/>
                            <a:ext cx="2547261" cy="441069"/>
                          </a:xfrm>
                          <a:prstGeom prst="rect">
                            <a:avLst/>
                          </a:prstGeom>
                        </pic:spPr>
                      </pic:pic>
                    </a:graphicData>
                  </a:graphic>
                </wp:inline>
              </w:drawing>
            </w:r>
          </w:p>
        </w:tc>
      </w:tr>
      <w:tr w:rsidR="7D29CF8F" w14:paraId="1121CA84" w14:textId="77777777" w:rsidTr="7D29CF8F">
        <w:trPr>
          <w:trHeight w:val="300"/>
        </w:trPr>
        <w:tc>
          <w:tcPr>
            <w:tcW w:w="3995" w:type="dxa"/>
          </w:tcPr>
          <w:p w14:paraId="17BD46FE" w14:textId="5C30987B" w:rsidR="748205BE" w:rsidRDefault="748205BE" w:rsidP="7D29CF8F">
            <w:pPr>
              <w:rPr>
                <w:rFonts w:ascii="Calibri" w:hAnsi="Calibri" w:cs="Calibri"/>
                <w:b/>
                <w:bCs/>
              </w:rPr>
            </w:pPr>
            <w:r w:rsidRPr="7D29CF8F">
              <w:rPr>
                <w:rFonts w:ascii="Calibri" w:hAnsi="Calibri" w:cs="Calibri"/>
                <w:b/>
                <w:bCs/>
              </w:rPr>
              <w:lastRenderedPageBreak/>
              <w:t xml:space="preserve">Applications used to </w:t>
            </w:r>
            <w:proofErr w:type="gramStart"/>
            <w:r w:rsidRPr="7D29CF8F">
              <w:rPr>
                <w:rFonts w:ascii="Calibri" w:hAnsi="Calibri" w:cs="Calibri"/>
                <w:b/>
                <w:bCs/>
              </w:rPr>
              <w:t>hack</w:t>
            </w:r>
            <w:proofErr w:type="gramEnd"/>
            <w:r w:rsidRPr="7D29CF8F">
              <w:rPr>
                <w:rFonts w:ascii="Calibri" w:hAnsi="Calibri" w:cs="Calibri"/>
                <w:b/>
                <w:bCs/>
              </w:rPr>
              <w:t xml:space="preserve"> </w:t>
            </w:r>
          </w:p>
          <w:p w14:paraId="33EC655E" w14:textId="0C91B734" w:rsidR="748205BE" w:rsidRDefault="748205BE" w:rsidP="7D29CF8F">
            <w:pPr>
              <w:rPr>
                <w:rFonts w:ascii="Calibri" w:hAnsi="Calibri" w:cs="Calibri"/>
                <w:b/>
                <w:bCs/>
              </w:rPr>
            </w:pPr>
            <w:r w:rsidRPr="7D29CF8F">
              <w:rPr>
                <w:rFonts w:ascii="Calibri" w:hAnsi="Calibri" w:cs="Calibri"/>
                <w:b/>
                <w:bCs/>
              </w:rPr>
              <w:t xml:space="preserve">Full list in </w:t>
            </w:r>
            <w:proofErr w:type="spellStart"/>
            <w:r w:rsidRPr="7D29CF8F">
              <w:rPr>
                <w:rFonts w:ascii="Calibri" w:hAnsi="Calibri" w:cs="Calibri"/>
                <w:b/>
                <w:bCs/>
              </w:rPr>
              <w:t>apendix</w:t>
            </w:r>
            <w:proofErr w:type="spellEnd"/>
          </w:p>
        </w:tc>
        <w:tc>
          <w:tcPr>
            <w:tcW w:w="4275" w:type="dxa"/>
          </w:tcPr>
          <w:p w14:paraId="52CC2A51" w14:textId="54651A5C" w:rsidR="748205BE" w:rsidRDefault="748205BE" w:rsidP="7D29CF8F">
            <w:pPr>
              <w:jc w:val="left"/>
            </w:pPr>
            <w:r>
              <w:rPr>
                <w:noProof/>
              </w:rPr>
              <w:drawing>
                <wp:inline distT="0" distB="0" distL="0" distR="0" wp14:anchorId="3B7C6A0B" wp14:editId="52C4290B">
                  <wp:extent cx="2809862" cy="1771650"/>
                  <wp:effectExtent l="0" t="0" r="0" b="0"/>
                  <wp:docPr id="1475844115" name="Picture 147584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9862" cy="1771650"/>
                          </a:xfrm>
                          <a:prstGeom prst="rect">
                            <a:avLst/>
                          </a:prstGeom>
                        </pic:spPr>
                      </pic:pic>
                    </a:graphicData>
                  </a:graphic>
                </wp:inline>
              </w:drawing>
            </w:r>
          </w:p>
        </w:tc>
      </w:tr>
    </w:tbl>
    <w:p w14:paraId="4E5557B8" w14:textId="77777777" w:rsidR="004D139D" w:rsidRDefault="004D139D" w:rsidP="00D02C4F">
      <w:pPr>
        <w:pStyle w:val="ListParagraph"/>
      </w:pPr>
    </w:p>
    <w:p w14:paraId="75CDB348" w14:textId="1433492C" w:rsidR="005A5FE0" w:rsidRDefault="00A75F0D" w:rsidP="005A5FE0">
      <w:pPr>
        <w:ind w:left="720"/>
      </w:pPr>
      <w:r>
        <w:t>From the table we can prove th</w:t>
      </w:r>
      <w:r w:rsidR="002D644F">
        <w:t xml:space="preserve">at </w:t>
      </w:r>
      <w:r w:rsidR="005A5FE0">
        <w:rPr>
          <w:lang w:val="en-GB"/>
        </w:rPr>
        <w:t>the</w:t>
      </w:r>
      <w:r>
        <w:t xml:space="preserve"> ownership of the device </w:t>
      </w:r>
      <w:r w:rsidR="00F42997">
        <w:t xml:space="preserve">belongs to </w:t>
      </w:r>
      <w:r w:rsidR="005A5FE0">
        <w:t xml:space="preserve">Paul </w:t>
      </w:r>
      <w:proofErr w:type="spellStart"/>
      <w:r w:rsidR="005A5FE0">
        <w:t>Djanko</w:t>
      </w:r>
      <w:proofErr w:type="spellEnd"/>
      <w:r w:rsidR="005A5FE0">
        <w:t xml:space="preserve"> who is the registered owner, and we from the investigation we did the </w:t>
      </w:r>
      <w:r w:rsidR="005A5FE0" w:rsidRPr="00065821">
        <w:rPr>
          <w:b/>
          <w:bCs/>
        </w:rPr>
        <w:t>malware</w:t>
      </w:r>
      <w:r w:rsidR="005A5FE0">
        <w:t xml:space="preserve"> check as following:</w:t>
      </w:r>
    </w:p>
    <w:p w14:paraId="4454445E" w14:textId="77777777" w:rsidR="005A5FE0" w:rsidRDefault="005A5FE0" w:rsidP="005A5FE0">
      <w:pPr>
        <w:ind w:left="720"/>
      </w:pPr>
    </w:p>
    <w:p w14:paraId="6F77160F" w14:textId="6FCFA87B" w:rsidR="005A5FE0" w:rsidRDefault="005A5FE0" w:rsidP="005A5FE0">
      <w:pPr>
        <w:ind w:left="720"/>
        <w:rPr>
          <w:u w:val="single"/>
        </w:rPr>
      </w:pPr>
      <w:r>
        <w:rPr>
          <w:u w:val="single"/>
        </w:rPr>
        <w:t xml:space="preserve">Subsect’s Machine </w:t>
      </w:r>
      <w:r w:rsidRPr="00065821">
        <w:rPr>
          <w:b/>
          <w:bCs/>
          <w:u w:val="single"/>
        </w:rPr>
        <w:t>malware</w:t>
      </w:r>
      <w:r>
        <w:rPr>
          <w:u w:val="single"/>
        </w:rPr>
        <w:t xml:space="preserve"> check: </w:t>
      </w:r>
    </w:p>
    <w:p w14:paraId="08C00FC6" w14:textId="77777777" w:rsidR="005A5FE0" w:rsidRDefault="005A5FE0" w:rsidP="005A5FE0">
      <w:pPr>
        <w:rPr>
          <w:u w:val="single"/>
        </w:rPr>
      </w:pPr>
    </w:p>
    <w:p w14:paraId="52D3D932" w14:textId="1F2ABC20" w:rsidR="005A5FE0" w:rsidRDefault="005A5FE0" w:rsidP="005A5FE0">
      <w:r>
        <w:tab/>
      </w:r>
      <w:r w:rsidR="00E6243E">
        <w:t>if there is any virus you can say</w:t>
      </w:r>
    </w:p>
    <w:p w14:paraId="2440461B" w14:textId="5660D4F1" w:rsidR="005A5FE0" w:rsidRDefault="005A5FE0" w:rsidP="005A5FE0">
      <w:pPr>
        <w:pStyle w:val="ListParagraph"/>
        <w:numPr>
          <w:ilvl w:val="0"/>
          <w:numId w:val="15"/>
        </w:numPr>
      </w:pPr>
      <w:r>
        <w:t>Based on investigation</w:t>
      </w:r>
      <w:r w:rsidR="00350C01">
        <w:t xml:space="preserve"> and expert knowledge</w:t>
      </w:r>
      <w:r>
        <w:t xml:space="preserve">, the virus </w:t>
      </w:r>
      <w:r w:rsidR="2DBA3440">
        <w:t>is a trojan horse</w:t>
      </w:r>
      <w:r w:rsidR="7DC8D36B">
        <w:t>. Its A program that disguises itself as a genuine program. Once executed, it infects the entire system from the inside. The whole system is based on disguise. It could e</w:t>
      </w:r>
      <w:r w:rsidR="2A80741C">
        <w:t>ven</w:t>
      </w:r>
      <w:r w:rsidR="7DC8D36B">
        <w:t xml:space="preserve"> pretend to be something like an antivirus.</w:t>
      </w:r>
    </w:p>
    <w:p w14:paraId="670AA14C" w14:textId="50CE45B6" w:rsidR="00A75F0D" w:rsidRPr="00C269E4" w:rsidRDefault="00A75F0D" w:rsidP="00D02C4F">
      <w:pPr>
        <w:pStyle w:val="ListParagraph"/>
      </w:pPr>
    </w:p>
    <w:p w14:paraId="72BF2C65" w14:textId="30ED6373" w:rsidR="00065821" w:rsidRDefault="005A0207" w:rsidP="00065821">
      <w:pPr>
        <w:pStyle w:val="Heading1"/>
      </w:pPr>
      <w:bookmarkStart w:id="33" w:name="_Toc150756168"/>
      <w:bookmarkStart w:id="34" w:name="_Toc150756350"/>
      <w:r>
        <w:t>3.</w:t>
      </w:r>
      <w:r w:rsidR="069F8F22">
        <w:t>2</w:t>
      </w:r>
      <w:r>
        <w:t xml:space="preserve"> </w:t>
      </w:r>
      <w:r>
        <w:tab/>
        <w:t>My</w:t>
      </w:r>
      <w:r w:rsidR="008E7033">
        <w:t xml:space="preserve"> investigation </w:t>
      </w:r>
      <w:bookmarkEnd w:id="33"/>
      <w:bookmarkEnd w:id="34"/>
    </w:p>
    <w:p w14:paraId="2E402903" w14:textId="77777777" w:rsidR="00065821" w:rsidRPr="00065821" w:rsidRDefault="00065821" w:rsidP="00065821"/>
    <w:p w14:paraId="2E911D5F" w14:textId="315891AE" w:rsidR="005D3151" w:rsidRPr="00863AD1" w:rsidRDefault="008E7033" w:rsidP="00863AD1">
      <w:pPr>
        <w:pStyle w:val="Heading2"/>
      </w:pPr>
      <w:bookmarkStart w:id="35" w:name="_Toc150756169"/>
      <w:bookmarkStart w:id="36" w:name="_Toc150756351"/>
      <w:r>
        <w:t>3.</w:t>
      </w:r>
      <w:r w:rsidR="6B8EEF32">
        <w:t>2</w:t>
      </w:r>
      <w:r>
        <w:t>.1</w:t>
      </w:r>
      <w:r>
        <w:tab/>
        <w:t xml:space="preserve"> </w:t>
      </w:r>
      <w:r w:rsidR="006D5774">
        <w:t xml:space="preserve">Assumed </w:t>
      </w:r>
      <w:proofErr w:type="gramStart"/>
      <w:r w:rsidR="006D5774">
        <w:t>facts</w:t>
      </w:r>
      <w:bookmarkEnd w:id="35"/>
      <w:bookmarkEnd w:id="36"/>
      <w:proofErr w:type="gramEnd"/>
    </w:p>
    <w:p w14:paraId="1E64F705" w14:textId="27693AC7" w:rsidR="00FE4349" w:rsidRDefault="7DBB6381" w:rsidP="7763542F">
      <w:pPr>
        <w:pStyle w:val="COMMENT"/>
        <w:rPr>
          <w:i w:val="0"/>
          <w:color w:val="auto"/>
        </w:rPr>
      </w:pPr>
      <w:r w:rsidRPr="7763542F">
        <w:rPr>
          <w:i w:val="0"/>
          <w:color w:val="auto"/>
        </w:rPr>
        <w:t>According to the report's objectives, I focused on obtaining evidence to support our investigations. This is to ensure that anything brought up by my findings is relevant to the case.</w:t>
      </w:r>
      <w:r w:rsidR="184028A1" w:rsidRPr="7763542F">
        <w:rPr>
          <w:i w:val="0"/>
          <w:color w:val="auto"/>
        </w:rPr>
        <w:t xml:space="preserve"> This is important as </w:t>
      </w:r>
      <w:r w:rsidR="4D753D9F" w:rsidRPr="7763542F">
        <w:rPr>
          <w:i w:val="0"/>
          <w:color w:val="auto"/>
        </w:rPr>
        <w:t>spending</w:t>
      </w:r>
      <w:r w:rsidR="184028A1" w:rsidRPr="7763542F">
        <w:rPr>
          <w:i w:val="0"/>
          <w:color w:val="auto"/>
        </w:rPr>
        <w:t xml:space="preserve"> time deciding whether evidence is </w:t>
      </w:r>
      <w:r w:rsidR="1AF463A0" w:rsidRPr="7763542F">
        <w:rPr>
          <w:i w:val="0"/>
          <w:color w:val="auto"/>
        </w:rPr>
        <w:t>crucial</w:t>
      </w:r>
      <w:r w:rsidR="184028A1" w:rsidRPr="7763542F">
        <w:rPr>
          <w:i w:val="0"/>
          <w:color w:val="auto"/>
        </w:rPr>
        <w:t xml:space="preserve"> to the case can take up lots of time and </w:t>
      </w:r>
      <w:r w:rsidR="112841E6" w:rsidRPr="7763542F">
        <w:rPr>
          <w:i w:val="0"/>
          <w:color w:val="auto"/>
        </w:rPr>
        <w:t>impact</w:t>
      </w:r>
      <w:r w:rsidR="184028A1" w:rsidRPr="7763542F">
        <w:rPr>
          <w:i w:val="0"/>
          <w:color w:val="auto"/>
        </w:rPr>
        <w:t xml:space="preserve"> the case in a negative </w:t>
      </w:r>
      <w:proofErr w:type="gramStart"/>
      <w:r w:rsidR="184028A1" w:rsidRPr="7763542F">
        <w:rPr>
          <w:i w:val="0"/>
          <w:color w:val="auto"/>
        </w:rPr>
        <w:t>wa</w:t>
      </w:r>
      <w:r w:rsidR="3B57492A" w:rsidRPr="7763542F">
        <w:rPr>
          <w:i w:val="0"/>
          <w:color w:val="auto"/>
        </w:rPr>
        <w:t>y</w:t>
      </w:r>
      <w:proofErr w:type="gramEnd"/>
      <w:r w:rsidR="3B57492A" w:rsidRPr="7763542F">
        <w:rPr>
          <w:i w:val="0"/>
          <w:color w:val="auto"/>
        </w:rPr>
        <w:t xml:space="preserve"> </w:t>
      </w:r>
    </w:p>
    <w:p w14:paraId="2DBAA31A" w14:textId="77777777" w:rsidR="00065821" w:rsidRDefault="00065821" w:rsidP="00081217">
      <w:pPr>
        <w:pStyle w:val="COMMENT"/>
        <w:rPr>
          <w:i w:val="0"/>
          <w:iCs/>
          <w:color w:val="auto"/>
        </w:rPr>
      </w:pPr>
    </w:p>
    <w:tbl>
      <w:tblPr>
        <w:tblStyle w:val="GridTable1Light"/>
        <w:tblW w:w="0" w:type="auto"/>
        <w:tblLook w:val="04A0" w:firstRow="1" w:lastRow="0" w:firstColumn="1" w:lastColumn="0" w:noHBand="0" w:noVBand="1"/>
      </w:tblPr>
      <w:tblGrid>
        <w:gridCol w:w="1425"/>
        <w:gridCol w:w="6083"/>
        <w:gridCol w:w="1247"/>
      </w:tblGrid>
      <w:tr w:rsidR="00C24947" w14:paraId="4E93E966" w14:textId="77777777" w:rsidTr="6BC99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545C57D0" w14:textId="093412B4" w:rsidR="00FE4349" w:rsidRDefault="00942604" w:rsidP="00942604">
            <w:pPr>
              <w:pStyle w:val="COMMENT"/>
              <w:ind w:left="0"/>
              <w:jc w:val="center"/>
              <w:rPr>
                <w:i w:val="0"/>
                <w:iCs/>
                <w:color w:val="auto"/>
              </w:rPr>
            </w:pPr>
            <w:r>
              <w:rPr>
                <w:i w:val="0"/>
                <w:iCs/>
                <w:color w:val="auto"/>
              </w:rPr>
              <w:t>Evidence</w:t>
            </w:r>
            <w:r w:rsidR="00FE4349">
              <w:rPr>
                <w:i w:val="0"/>
                <w:iCs/>
                <w:color w:val="auto"/>
              </w:rPr>
              <w:t xml:space="preserve"> Class</w:t>
            </w:r>
          </w:p>
        </w:tc>
        <w:tc>
          <w:tcPr>
            <w:tcW w:w="6083" w:type="dxa"/>
          </w:tcPr>
          <w:p w14:paraId="75A1A15F" w14:textId="016413B5" w:rsidR="00FE4349" w:rsidRDefault="00942604" w:rsidP="00942604">
            <w:pPr>
              <w:pStyle w:val="COMMENT"/>
              <w:ind w:left="0"/>
              <w:jc w:val="center"/>
              <w:cnfStyle w:val="100000000000" w:firstRow="1" w:lastRow="0" w:firstColumn="0" w:lastColumn="0" w:oddVBand="0" w:evenVBand="0" w:oddHBand="0" w:evenHBand="0" w:firstRowFirstColumn="0" w:firstRowLastColumn="0" w:lastRowFirstColumn="0" w:lastRowLastColumn="0"/>
              <w:rPr>
                <w:i w:val="0"/>
                <w:iCs/>
                <w:color w:val="auto"/>
              </w:rPr>
            </w:pPr>
            <w:r>
              <w:rPr>
                <w:i w:val="0"/>
                <w:iCs/>
                <w:color w:val="auto"/>
              </w:rPr>
              <w:t>Description</w:t>
            </w:r>
          </w:p>
        </w:tc>
        <w:tc>
          <w:tcPr>
            <w:tcW w:w="1247" w:type="dxa"/>
          </w:tcPr>
          <w:p w14:paraId="54B8BF68" w14:textId="437E2AAB" w:rsidR="00FE4349" w:rsidRDefault="00942604" w:rsidP="00942604">
            <w:pPr>
              <w:pStyle w:val="COMMENT"/>
              <w:ind w:left="0"/>
              <w:jc w:val="center"/>
              <w:cnfStyle w:val="100000000000" w:firstRow="1" w:lastRow="0" w:firstColumn="0" w:lastColumn="0" w:oddVBand="0" w:evenVBand="0" w:oddHBand="0" w:evenHBand="0" w:firstRowFirstColumn="0" w:firstRowLastColumn="0" w:lastRowFirstColumn="0" w:lastRowLastColumn="0"/>
              <w:rPr>
                <w:i w:val="0"/>
                <w:iCs/>
                <w:color w:val="auto"/>
              </w:rPr>
            </w:pPr>
            <w:r>
              <w:rPr>
                <w:i w:val="0"/>
                <w:iCs/>
                <w:color w:val="auto"/>
              </w:rPr>
              <w:t>Type</w:t>
            </w:r>
          </w:p>
        </w:tc>
      </w:tr>
      <w:tr w:rsidR="00C24947" w14:paraId="2B20FBAF" w14:textId="77777777" w:rsidTr="6BC994EA">
        <w:tc>
          <w:tcPr>
            <w:cnfStyle w:val="001000000000" w:firstRow="0" w:lastRow="0" w:firstColumn="1" w:lastColumn="0" w:oddVBand="0" w:evenVBand="0" w:oddHBand="0" w:evenHBand="0" w:firstRowFirstColumn="0" w:firstRowLastColumn="0" w:lastRowFirstColumn="0" w:lastRowLastColumn="0"/>
            <w:tcW w:w="1425" w:type="dxa"/>
          </w:tcPr>
          <w:p w14:paraId="1B6DC81F" w14:textId="0468D231" w:rsidR="00FE4349" w:rsidRDefault="00942604" w:rsidP="007D465F">
            <w:pPr>
              <w:pStyle w:val="COMMENT"/>
              <w:ind w:left="0"/>
              <w:jc w:val="center"/>
              <w:rPr>
                <w:i w:val="0"/>
                <w:iCs/>
                <w:color w:val="auto"/>
              </w:rPr>
            </w:pPr>
            <w:r>
              <w:rPr>
                <w:i w:val="0"/>
                <w:iCs/>
                <w:color w:val="auto"/>
              </w:rPr>
              <w:t>1</w:t>
            </w:r>
          </w:p>
        </w:tc>
        <w:tc>
          <w:tcPr>
            <w:tcW w:w="6083" w:type="dxa"/>
          </w:tcPr>
          <w:p w14:paraId="5DA30D79" w14:textId="07339853" w:rsidR="00FE4349" w:rsidRDefault="00330CE7" w:rsidP="6BC994EA">
            <w:pPr>
              <w:pStyle w:val="COMMENT"/>
              <w:ind w:left="0"/>
              <w:jc w:val="center"/>
              <w:cnfStyle w:val="000000000000" w:firstRow="0" w:lastRow="0" w:firstColumn="0" w:lastColumn="0" w:oddVBand="0" w:evenVBand="0" w:oddHBand="0" w:evenHBand="0" w:firstRowFirstColumn="0" w:firstRowLastColumn="0" w:lastRowFirstColumn="0" w:lastRowLastColumn="0"/>
              <w:rPr>
                <w:i w:val="0"/>
                <w:color w:val="auto"/>
              </w:rPr>
            </w:pPr>
            <w:r>
              <w:rPr>
                <w:i w:val="0"/>
                <w:color w:val="auto"/>
              </w:rPr>
              <w:t xml:space="preserve">Multiple Emails found on the </w:t>
            </w:r>
            <w:r w:rsidR="007E76E3">
              <w:rPr>
                <w:i w:val="0"/>
                <w:color w:val="auto"/>
              </w:rPr>
              <w:t xml:space="preserve">suspects computer in connection with </w:t>
            </w:r>
            <w:r w:rsidR="0009369D">
              <w:rPr>
                <w:i w:val="0"/>
                <w:color w:val="auto"/>
              </w:rPr>
              <w:t xml:space="preserve">Hacking </w:t>
            </w:r>
            <w:r w:rsidR="005D3C8E">
              <w:rPr>
                <w:i w:val="0"/>
                <w:color w:val="auto"/>
              </w:rPr>
              <w:t>and The Scanner that was initially seized by authorities</w:t>
            </w:r>
          </w:p>
        </w:tc>
        <w:tc>
          <w:tcPr>
            <w:tcW w:w="1247" w:type="dxa"/>
          </w:tcPr>
          <w:p w14:paraId="5348CE59" w14:textId="33036F37" w:rsidR="00C24947" w:rsidRDefault="00C24947" w:rsidP="005050B8">
            <w:pPr>
              <w:pStyle w:val="COMMENT"/>
              <w:ind w:left="0"/>
              <w:jc w:val="center"/>
              <w:cnfStyle w:val="000000000000" w:firstRow="0" w:lastRow="0" w:firstColumn="0" w:lastColumn="0" w:oddVBand="0" w:evenVBand="0" w:oddHBand="0" w:evenHBand="0" w:firstRowFirstColumn="0" w:firstRowLastColumn="0" w:lastRowFirstColumn="0" w:lastRowLastColumn="0"/>
              <w:rPr>
                <w:i w:val="0"/>
                <w:iCs/>
                <w:color w:val="auto"/>
              </w:rPr>
            </w:pPr>
            <w:r>
              <w:rPr>
                <w:i w:val="0"/>
                <w:iCs/>
                <w:color w:val="auto"/>
              </w:rPr>
              <w:t>Emails</w:t>
            </w:r>
            <w:r w:rsidR="005050B8">
              <w:rPr>
                <w:i w:val="0"/>
                <w:iCs/>
                <w:color w:val="auto"/>
              </w:rPr>
              <w:t xml:space="preserve"> </w:t>
            </w:r>
            <w:r>
              <w:rPr>
                <w:i w:val="0"/>
                <w:iCs/>
                <w:color w:val="auto"/>
              </w:rPr>
              <w:t>Pdf</w:t>
            </w:r>
            <w:r w:rsidR="005050B8">
              <w:rPr>
                <w:i w:val="0"/>
                <w:iCs/>
                <w:color w:val="auto"/>
              </w:rPr>
              <w:t xml:space="preserve"> </w:t>
            </w:r>
            <w:r w:rsidR="00DE78CF">
              <w:rPr>
                <w:i w:val="0"/>
                <w:iCs/>
                <w:color w:val="auto"/>
              </w:rPr>
              <w:t>Images</w:t>
            </w:r>
          </w:p>
        </w:tc>
      </w:tr>
      <w:tr w:rsidR="00C24947" w14:paraId="7B5044F5" w14:textId="77777777" w:rsidTr="6BC994EA">
        <w:tc>
          <w:tcPr>
            <w:cnfStyle w:val="001000000000" w:firstRow="0" w:lastRow="0" w:firstColumn="1" w:lastColumn="0" w:oddVBand="0" w:evenVBand="0" w:oddHBand="0" w:evenHBand="0" w:firstRowFirstColumn="0" w:firstRowLastColumn="0" w:lastRowFirstColumn="0" w:lastRowLastColumn="0"/>
            <w:tcW w:w="1425" w:type="dxa"/>
          </w:tcPr>
          <w:p w14:paraId="2B6429C3" w14:textId="407CA051" w:rsidR="00FE4349" w:rsidRDefault="00942604" w:rsidP="007D465F">
            <w:pPr>
              <w:pStyle w:val="COMMENT"/>
              <w:ind w:left="0"/>
              <w:jc w:val="center"/>
              <w:rPr>
                <w:i w:val="0"/>
                <w:iCs/>
                <w:color w:val="auto"/>
              </w:rPr>
            </w:pPr>
            <w:r>
              <w:rPr>
                <w:i w:val="0"/>
                <w:iCs/>
                <w:color w:val="auto"/>
              </w:rPr>
              <w:t>2</w:t>
            </w:r>
          </w:p>
        </w:tc>
        <w:tc>
          <w:tcPr>
            <w:tcW w:w="6083" w:type="dxa"/>
          </w:tcPr>
          <w:p w14:paraId="3CA2F8BA" w14:textId="71FE9705" w:rsidR="00FE4349" w:rsidRDefault="004774EA" w:rsidP="005D3C8E">
            <w:pPr>
              <w:pStyle w:val="COMMENT"/>
              <w:ind w:left="0"/>
              <w:cnfStyle w:val="000000000000" w:firstRow="0" w:lastRow="0" w:firstColumn="0" w:lastColumn="0" w:oddVBand="0" w:evenVBand="0" w:oddHBand="0" w:evenHBand="0" w:firstRowFirstColumn="0" w:firstRowLastColumn="0" w:lastRowFirstColumn="0" w:lastRowLastColumn="0"/>
              <w:rPr>
                <w:i w:val="0"/>
                <w:color w:val="auto"/>
              </w:rPr>
            </w:pPr>
            <w:r>
              <w:rPr>
                <w:i w:val="0"/>
                <w:color w:val="auto"/>
              </w:rPr>
              <w:t xml:space="preserve">Images yielded results </w:t>
            </w:r>
            <w:r w:rsidR="00F95F03">
              <w:rPr>
                <w:i w:val="0"/>
                <w:color w:val="auto"/>
              </w:rPr>
              <w:t>for .EXE icons for applications using in covering networking traces. While not specifically incriminating, does pertain to the case as suspect conversated about network hacking</w:t>
            </w:r>
          </w:p>
        </w:tc>
        <w:tc>
          <w:tcPr>
            <w:tcW w:w="1247" w:type="dxa"/>
          </w:tcPr>
          <w:p w14:paraId="532CDE12" w14:textId="046A3C5D" w:rsidR="00DE78CF" w:rsidRDefault="00DE78CF" w:rsidP="005050B8">
            <w:pPr>
              <w:pStyle w:val="COMMENT"/>
              <w:ind w:left="0"/>
              <w:jc w:val="center"/>
              <w:cnfStyle w:val="000000000000" w:firstRow="0" w:lastRow="0" w:firstColumn="0" w:lastColumn="0" w:oddVBand="0" w:evenVBand="0" w:oddHBand="0" w:evenHBand="0" w:firstRowFirstColumn="0" w:firstRowLastColumn="0" w:lastRowFirstColumn="0" w:lastRowLastColumn="0"/>
              <w:rPr>
                <w:i w:val="0"/>
                <w:iCs/>
                <w:color w:val="auto"/>
              </w:rPr>
            </w:pPr>
            <w:r>
              <w:rPr>
                <w:i w:val="0"/>
                <w:iCs/>
                <w:color w:val="auto"/>
              </w:rPr>
              <w:t>Videos</w:t>
            </w:r>
            <w:r w:rsidR="005050B8">
              <w:rPr>
                <w:i w:val="0"/>
                <w:iCs/>
                <w:color w:val="auto"/>
              </w:rPr>
              <w:t xml:space="preserve"> </w:t>
            </w:r>
            <w:r w:rsidR="007D465F">
              <w:rPr>
                <w:i w:val="0"/>
                <w:iCs/>
                <w:color w:val="auto"/>
              </w:rPr>
              <w:t>Map</w:t>
            </w:r>
          </w:p>
        </w:tc>
      </w:tr>
    </w:tbl>
    <w:p w14:paraId="77BF7893" w14:textId="1395201C" w:rsidR="005050B8" w:rsidRDefault="005050B8" w:rsidP="00224E05">
      <w:pPr>
        <w:pStyle w:val="Heading2"/>
      </w:pPr>
    </w:p>
    <w:p w14:paraId="5298F9EC" w14:textId="7EB3B6D5" w:rsidR="0069290B" w:rsidRDefault="0069290B" w:rsidP="0069290B">
      <w:r>
        <w:t>Those findings lead me to the assumed facts:</w:t>
      </w:r>
    </w:p>
    <w:p w14:paraId="148710A4" w14:textId="5CFCC6F3" w:rsidR="00E6243E" w:rsidRDefault="5A642F25" w:rsidP="493E59CB">
      <w:pPr>
        <w:pStyle w:val="ListParagraph"/>
        <w:numPr>
          <w:ilvl w:val="0"/>
          <w:numId w:val="1"/>
        </w:numPr>
      </w:pPr>
      <w:r>
        <w:t xml:space="preserve">The suspect is computer savvy and most likely works in the IT </w:t>
      </w:r>
      <w:proofErr w:type="gramStart"/>
      <w:r>
        <w:t>industry</w:t>
      </w:r>
      <w:proofErr w:type="gramEnd"/>
    </w:p>
    <w:p w14:paraId="7D340345" w14:textId="7AD1098C" w:rsidR="5A642F25" w:rsidRDefault="5A642F25" w:rsidP="493E59CB">
      <w:pPr>
        <w:pStyle w:val="ListParagraph"/>
        <w:numPr>
          <w:ilvl w:val="0"/>
          <w:numId w:val="1"/>
        </w:numPr>
      </w:pPr>
      <w:r>
        <w:t xml:space="preserve">The suspect is interested in their digital footprint and cyber security </w:t>
      </w:r>
      <w:proofErr w:type="gramStart"/>
      <w:r>
        <w:t>online</w:t>
      </w:r>
      <w:proofErr w:type="gramEnd"/>
    </w:p>
    <w:p w14:paraId="607746B1" w14:textId="2B79DDAC" w:rsidR="5A642F25" w:rsidRDefault="5A642F25" w:rsidP="493E59CB">
      <w:pPr>
        <w:pStyle w:val="ListParagraph"/>
        <w:numPr>
          <w:ilvl w:val="0"/>
          <w:numId w:val="1"/>
        </w:numPr>
      </w:pPr>
      <w:r>
        <w:t xml:space="preserve">Suspect is travelling outside of the country frequently </w:t>
      </w:r>
      <w:r w:rsidR="00F55A3E">
        <w:t xml:space="preserve">based on </w:t>
      </w:r>
      <w:proofErr w:type="gramStart"/>
      <w:r w:rsidR="00F55A3E">
        <w:t>Images</w:t>
      </w:r>
      <w:proofErr w:type="gramEnd"/>
    </w:p>
    <w:p w14:paraId="5260F1A6" w14:textId="77777777" w:rsidR="00E6243E" w:rsidRDefault="00E6243E" w:rsidP="00E6243E">
      <w:bookmarkStart w:id="37" w:name="_Toc150756170"/>
      <w:bookmarkStart w:id="38" w:name="_Toc150756352"/>
    </w:p>
    <w:p w14:paraId="3EB42E9A" w14:textId="1990F1B0" w:rsidR="00443044" w:rsidRPr="00224E05" w:rsidRDefault="006D5774" w:rsidP="00224E05">
      <w:pPr>
        <w:pStyle w:val="Heading2"/>
        <w:rPr>
          <w:rtl/>
        </w:rPr>
      </w:pPr>
      <w:r>
        <w:t>3.</w:t>
      </w:r>
      <w:r w:rsidR="55BFFC1D">
        <w:t>2</w:t>
      </w:r>
      <w:r w:rsidR="008E7033">
        <w:t>.2</w:t>
      </w:r>
      <w:r>
        <w:tab/>
        <w:t>Enquiries/investigation into facts by the expert</w:t>
      </w:r>
      <w:bookmarkEnd w:id="37"/>
      <w:bookmarkEnd w:id="38"/>
    </w:p>
    <w:p w14:paraId="5A77D6EF" w14:textId="77777777" w:rsidR="007850BD" w:rsidRDefault="007850BD" w:rsidP="007850BD"/>
    <w:p w14:paraId="63E8081B" w14:textId="1C4F18B9" w:rsidR="007850BD" w:rsidRPr="001527CA" w:rsidRDefault="00514F93" w:rsidP="007850BD">
      <w:pPr>
        <w:rPr>
          <w:u w:val="single"/>
        </w:rPr>
      </w:pPr>
      <w:r w:rsidRPr="001527CA">
        <w:rPr>
          <w:u w:val="single"/>
        </w:rPr>
        <w:t xml:space="preserve">Evidence Class 1 - </w:t>
      </w:r>
    </w:p>
    <w:p w14:paraId="07749A27" w14:textId="77777777" w:rsidR="009E706F" w:rsidRDefault="009E706F" w:rsidP="007850BD"/>
    <w:p w14:paraId="38FBC311" w14:textId="23E84006" w:rsidR="000C6F68" w:rsidRDefault="00E966B9" w:rsidP="00E6243E">
      <w:r w:rsidRPr="00E966B9">
        <w:t xml:space="preserve">The evidence artifacts were acquired through the examination of </w:t>
      </w:r>
      <w:r w:rsidR="000C6F68">
        <w:t>a</w:t>
      </w:r>
      <w:r w:rsidRPr="00E966B9">
        <w:t xml:space="preserve">ctive </w:t>
      </w:r>
      <w:r w:rsidR="000C6F68">
        <w:t>d</w:t>
      </w:r>
      <w:r w:rsidRPr="00E966B9">
        <w:t xml:space="preserve">irectory, </w:t>
      </w:r>
      <w:r w:rsidRPr="0065214B">
        <w:rPr>
          <w:b/>
          <w:bCs/>
        </w:rPr>
        <w:t>operating system</w:t>
      </w:r>
      <w:r w:rsidRPr="00E966B9">
        <w:t xml:space="preserve"> artifacts, and file system </w:t>
      </w:r>
      <w:proofErr w:type="gramStart"/>
      <w:r w:rsidRPr="00E966B9">
        <w:t>artifacts</w:t>
      </w:r>
      <w:proofErr w:type="gramEnd"/>
      <w:r w:rsidR="00105267">
        <w:t xml:space="preserve"> </w:t>
      </w:r>
    </w:p>
    <w:p w14:paraId="12952E61" w14:textId="78B7C209" w:rsidR="000A3AEA" w:rsidRDefault="000A3AEA" w:rsidP="00A42263"/>
    <w:p w14:paraId="6C756E0A" w14:textId="38883FCA" w:rsidR="00D00980" w:rsidRDefault="00E966B9" w:rsidP="7763542F">
      <w:r>
        <w:t xml:space="preserve">The </w:t>
      </w:r>
      <w:r w:rsidRPr="7763542F">
        <w:rPr>
          <w:b/>
          <w:bCs/>
        </w:rPr>
        <w:t>hash value</w:t>
      </w:r>
      <w:r>
        <w:t xml:space="preserve"> for each file has been calculated to confirm that the expert has maintained the original </w:t>
      </w:r>
      <w:r w:rsidR="6CD21E76">
        <w:t xml:space="preserve">data integrity. </w:t>
      </w:r>
      <w:proofErr w:type="spellStart"/>
      <w:r w:rsidR="6CD21E76">
        <w:t>Its</w:t>
      </w:r>
      <w:proofErr w:type="spellEnd"/>
      <w:r w:rsidR="6CD21E76">
        <w:t xml:space="preserve"> important to ensure that when any piece of evidence is following a chain of custody, it hasn't been tampered with</w:t>
      </w:r>
      <w:r w:rsidR="32ACB32D" w:rsidRPr="7763542F">
        <w:rPr>
          <w:b/>
          <w:bCs/>
        </w:rPr>
        <w:t>.</w:t>
      </w:r>
    </w:p>
    <w:p w14:paraId="6F51B6B5" w14:textId="62227D4E" w:rsidR="00CE24ED" w:rsidRDefault="00CE24ED" w:rsidP="00D16E29">
      <w:pPr>
        <w:rPr>
          <w:b/>
          <w:bCs/>
        </w:rPr>
      </w:pPr>
    </w:p>
    <w:p w14:paraId="44E044F1" w14:textId="2C0B95ED" w:rsidR="00045D04" w:rsidRDefault="006A6912" w:rsidP="00D16E29">
      <w:pPr>
        <w:rPr>
          <w:b/>
          <w:bCs/>
        </w:rPr>
      </w:pPr>
      <w:r w:rsidRPr="004076A9">
        <w:rPr>
          <w:b/>
          <w:bCs/>
        </w:rPr>
        <w:t>EXHIBIT A</w:t>
      </w:r>
    </w:p>
    <w:p w14:paraId="2704AC4D" w14:textId="213CA311" w:rsidR="000B456A" w:rsidRDefault="00CE702C" w:rsidP="000B456A">
      <w:pPr>
        <w:rPr>
          <w:b/>
          <w:bCs/>
        </w:rPr>
      </w:pPr>
      <w:r w:rsidRPr="00CE702C">
        <w:rPr>
          <w:b/>
          <w:bCs/>
        </w:rPr>
        <w:drawing>
          <wp:inline distT="0" distB="0" distL="0" distR="0" wp14:anchorId="6DDB0FDC" wp14:editId="0E267E5E">
            <wp:extent cx="3886742" cy="64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742" cy="647790"/>
                    </a:xfrm>
                    <a:prstGeom prst="rect">
                      <a:avLst/>
                    </a:prstGeom>
                  </pic:spPr>
                </pic:pic>
              </a:graphicData>
            </a:graphic>
          </wp:inline>
        </w:drawing>
      </w:r>
    </w:p>
    <w:p w14:paraId="238EBF70" w14:textId="2129758D" w:rsidR="745B4466" w:rsidRDefault="745B4466" w:rsidP="7763542F">
      <w:pPr>
        <w:rPr>
          <w:noProof/>
        </w:rPr>
      </w:pPr>
    </w:p>
    <w:p w14:paraId="58C4BBE0" w14:textId="67BC036A" w:rsidR="00CE702C" w:rsidRDefault="00CE702C" w:rsidP="7D29CF8F"/>
    <w:p w14:paraId="4E4FDF95" w14:textId="53FFBA79" w:rsidR="00BF4F4D" w:rsidRDefault="00D77AB3" w:rsidP="00CE702C">
      <w:pPr>
        <w:pStyle w:val="COMMENT"/>
        <w:ind w:left="0"/>
        <w:rPr>
          <w:i w:val="0"/>
          <w:color w:val="auto"/>
        </w:rPr>
      </w:pPr>
      <w:r w:rsidRPr="7D29CF8F">
        <w:rPr>
          <w:i w:val="0"/>
          <w:color w:val="auto"/>
        </w:rPr>
        <w:t>After T</w:t>
      </w:r>
      <w:r w:rsidR="00940637" w:rsidRPr="7D29CF8F">
        <w:rPr>
          <w:i w:val="0"/>
          <w:color w:val="auto"/>
        </w:rPr>
        <w:t>he scrutiny</w:t>
      </w:r>
      <w:r w:rsidR="0021646A" w:rsidRPr="7D29CF8F">
        <w:rPr>
          <w:i w:val="0"/>
          <w:color w:val="auto"/>
        </w:rPr>
        <w:t xml:space="preserve"> </w:t>
      </w:r>
      <w:r w:rsidR="00940637" w:rsidRPr="7D29CF8F">
        <w:rPr>
          <w:i w:val="0"/>
          <w:color w:val="auto"/>
        </w:rPr>
        <w:t xml:space="preserve">of </w:t>
      </w:r>
      <w:r w:rsidR="00D30D38" w:rsidRPr="7D29CF8F">
        <w:rPr>
          <w:i w:val="0"/>
          <w:color w:val="auto"/>
          <w:u w:val="single"/>
        </w:rPr>
        <w:t>853 email</w:t>
      </w:r>
      <w:r w:rsidR="00D30D38" w:rsidRPr="7D29CF8F">
        <w:rPr>
          <w:i w:val="0"/>
          <w:color w:val="auto"/>
        </w:rPr>
        <w:t xml:space="preserve"> on the suspect’s </w:t>
      </w:r>
      <w:r w:rsidR="00940637" w:rsidRPr="7D29CF8F">
        <w:rPr>
          <w:i w:val="0"/>
          <w:color w:val="auto"/>
        </w:rPr>
        <w:t xml:space="preserve">artifact, we got </w:t>
      </w:r>
      <w:r w:rsidR="00D26039" w:rsidRPr="7D29CF8F">
        <w:rPr>
          <w:i w:val="0"/>
          <w:color w:val="auto"/>
        </w:rPr>
        <w:t>exhibit</w:t>
      </w:r>
      <w:r w:rsidR="00577F85" w:rsidRPr="7D29CF8F">
        <w:rPr>
          <w:i w:val="0"/>
          <w:color w:val="auto"/>
        </w:rPr>
        <w:t xml:space="preserve"> A</w:t>
      </w:r>
      <w:r w:rsidR="00940637" w:rsidRPr="7D29CF8F">
        <w:rPr>
          <w:i w:val="0"/>
          <w:color w:val="auto"/>
        </w:rPr>
        <w:t xml:space="preserve"> which presents </w:t>
      </w:r>
      <w:r w:rsidR="00D26039" w:rsidRPr="7D29CF8F">
        <w:rPr>
          <w:i w:val="0"/>
          <w:color w:val="auto"/>
        </w:rPr>
        <w:t xml:space="preserve">a tangible connection is established between the </w:t>
      </w:r>
      <w:r w:rsidR="002B502B" w:rsidRPr="7D29CF8F">
        <w:rPr>
          <w:i w:val="0"/>
          <w:color w:val="auto"/>
        </w:rPr>
        <w:t>suspect</w:t>
      </w:r>
      <w:r w:rsidR="000B456A" w:rsidRPr="7D29CF8F">
        <w:rPr>
          <w:i w:val="0"/>
          <w:color w:val="auto"/>
        </w:rPr>
        <w:t xml:space="preserve"> </w:t>
      </w:r>
      <w:r w:rsidR="00F95F03" w:rsidRPr="7D29CF8F">
        <w:rPr>
          <w:i w:val="0"/>
          <w:color w:val="auto"/>
        </w:rPr>
        <w:t xml:space="preserve">Greg and the Alias Mr. Evil. In one correspondence via email, the suspect </w:t>
      </w:r>
      <w:r w:rsidR="00C50C39" w:rsidRPr="7D29CF8F">
        <w:rPr>
          <w:i w:val="0"/>
          <w:color w:val="auto"/>
        </w:rPr>
        <w:t>stated he was “Known for the Netware hack” as seen in the imag</w:t>
      </w:r>
      <w:r w:rsidR="6220B56C" w:rsidRPr="7D29CF8F">
        <w:rPr>
          <w:i w:val="0"/>
          <w:color w:val="auto"/>
        </w:rPr>
        <w:t>e.</w:t>
      </w:r>
    </w:p>
    <w:p w14:paraId="4C5B19F4" w14:textId="280E6B6F" w:rsidR="003E0EEC" w:rsidRDefault="00CE702C" w:rsidP="00BC3513">
      <w:pPr>
        <w:pStyle w:val="COMMENT"/>
        <w:ind w:left="720"/>
        <w:rPr>
          <w:i w:val="0"/>
          <w:color w:val="auto"/>
        </w:rPr>
      </w:pPr>
      <w:r>
        <w:rPr>
          <w:noProof/>
        </w:rPr>
        <w:drawing>
          <wp:anchor distT="0" distB="0" distL="114300" distR="114300" simplePos="0" relativeHeight="251658247" behindDoc="0" locked="0" layoutInCell="1" allowOverlap="1" wp14:anchorId="3089E99C" wp14:editId="4C3C425D">
            <wp:simplePos x="0" y="0"/>
            <wp:positionH relativeFrom="margin">
              <wp:align>left</wp:align>
            </wp:positionH>
            <wp:positionV relativeFrom="paragraph">
              <wp:posOffset>6350</wp:posOffset>
            </wp:positionV>
            <wp:extent cx="5191125" cy="1674495"/>
            <wp:effectExtent l="0" t="0" r="9525" b="1905"/>
            <wp:wrapNone/>
            <wp:docPr id="157032296" name="Picture 15703229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191125" cy="1674495"/>
                    </a:xfrm>
                    <a:prstGeom prst="rect">
                      <a:avLst/>
                    </a:prstGeom>
                  </pic:spPr>
                </pic:pic>
              </a:graphicData>
            </a:graphic>
          </wp:anchor>
        </w:drawing>
      </w:r>
    </w:p>
    <w:p w14:paraId="3F5C9AFE" w14:textId="63AC8A50" w:rsidR="00CE702C" w:rsidRDefault="00CE702C" w:rsidP="00CE702C">
      <w:pPr>
        <w:pStyle w:val="COMMENT"/>
        <w:ind w:left="0"/>
        <w:rPr>
          <w:i w:val="0"/>
          <w:color w:val="auto"/>
        </w:rPr>
      </w:pPr>
    </w:p>
    <w:p w14:paraId="0B99B9E8" w14:textId="2E3B2AB9" w:rsidR="00CE702C" w:rsidRDefault="00CE702C" w:rsidP="00CE702C">
      <w:pPr>
        <w:pStyle w:val="COMMENT"/>
        <w:ind w:left="0"/>
        <w:rPr>
          <w:i w:val="0"/>
          <w:color w:val="auto"/>
        </w:rPr>
      </w:pPr>
    </w:p>
    <w:p w14:paraId="2542B834" w14:textId="7F5EC7EA" w:rsidR="00CE702C" w:rsidRDefault="00CE702C" w:rsidP="00CE702C">
      <w:pPr>
        <w:pStyle w:val="COMMENT"/>
        <w:ind w:left="0"/>
        <w:rPr>
          <w:i w:val="0"/>
          <w:color w:val="auto"/>
        </w:rPr>
      </w:pPr>
    </w:p>
    <w:p w14:paraId="4D0CE5AD" w14:textId="7110BFA1" w:rsidR="00CE702C" w:rsidRDefault="00CE702C" w:rsidP="00CE702C">
      <w:pPr>
        <w:pStyle w:val="COMMENT"/>
        <w:ind w:left="0"/>
        <w:rPr>
          <w:i w:val="0"/>
          <w:color w:val="auto"/>
        </w:rPr>
      </w:pPr>
    </w:p>
    <w:p w14:paraId="1722C003" w14:textId="71D8E107" w:rsidR="00CE702C" w:rsidRDefault="00CE702C" w:rsidP="00CE702C">
      <w:pPr>
        <w:pStyle w:val="COMMENT"/>
        <w:ind w:left="0"/>
        <w:rPr>
          <w:i w:val="0"/>
          <w:color w:val="auto"/>
        </w:rPr>
      </w:pPr>
    </w:p>
    <w:p w14:paraId="0B61EA94" w14:textId="6E8CFC7C" w:rsidR="008A666C" w:rsidRDefault="00D26039" w:rsidP="00CE702C">
      <w:pPr>
        <w:pStyle w:val="COMMENT"/>
        <w:ind w:left="0"/>
        <w:rPr>
          <w:i w:val="0"/>
          <w:color w:val="auto"/>
        </w:rPr>
      </w:pPr>
      <w:r w:rsidRPr="7D29CF8F">
        <w:rPr>
          <w:i w:val="0"/>
          <w:color w:val="auto"/>
        </w:rPr>
        <w:t xml:space="preserve">Following a thorough examination of the entire correspondence, </w:t>
      </w:r>
      <w:r w:rsidR="0005477D" w:rsidRPr="7D29CF8F">
        <w:rPr>
          <w:i w:val="0"/>
          <w:color w:val="auto"/>
        </w:rPr>
        <w:t>it</w:t>
      </w:r>
      <w:r w:rsidRPr="7D29CF8F">
        <w:rPr>
          <w:i w:val="0"/>
          <w:color w:val="auto"/>
        </w:rPr>
        <w:t xml:space="preserve"> becomes evident that</w:t>
      </w:r>
      <w:r w:rsidR="003E0EEC" w:rsidRPr="7D29CF8F">
        <w:rPr>
          <w:i w:val="0"/>
          <w:color w:val="auto"/>
        </w:rPr>
        <w:t xml:space="preserve"> Mr. Evil </w:t>
      </w:r>
      <w:r w:rsidR="008042E5" w:rsidRPr="7D29CF8F">
        <w:rPr>
          <w:i w:val="0"/>
          <w:color w:val="auto"/>
        </w:rPr>
        <w:t xml:space="preserve">is a network/computer hacker that has ties to the crimes explained by the West Midlands Police. </w:t>
      </w:r>
      <w:r w:rsidR="00704422" w:rsidRPr="7D29CF8F">
        <w:rPr>
          <w:i w:val="0"/>
          <w:color w:val="auto"/>
        </w:rPr>
        <w:t xml:space="preserve">In the same email, Mr. Evil is seen explaining how to use </w:t>
      </w:r>
      <w:r w:rsidR="001613B1" w:rsidRPr="7D29CF8F">
        <w:rPr>
          <w:i w:val="0"/>
          <w:color w:val="auto"/>
        </w:rPr>
        <w:t>Pandora,</w:t>
      </w:r>
      <w:r w:rsidR="00FA69C8" w:rsidRPr="7D29CF8F">
        <w:rPr>
          <w:i w:val="0"/>
          <w:color w:val="auto"/>
        </w:rPr>
        <w:t xml:space="preserve"> which is a tool used for account hacking, this is shown in the image below.</w:t>
      </w:r>
    </w:p>
    <w:p w14:paraId="6C86CD70" w14:textId="33D417AD" w:rsidR="001613B1" w:rsidRDefault="529D5307" w:rsidP="7D29CF8F">
      <w:r>
        <w:t xml:space="preserve">            </w:t>
      </w:r>
    </w:p>
    <w:p w14:paraId="0C17B9A7" w14:textId="1CE7FBFD" w:rsidR="001613B1" w:rsidRDefault="001613B1" w:rsidP="00757520">
      <w:pPr>
        <w:rPr>
          <w:u w:val="single"/>
        </w:rPr>
      </w:pPr>
    </w:p>
    <w:p w14:paraId="19815CA9" w14:textId="77777777" w:rsidR="001613B1" w:rsidRDefault="001613B1" w:rsidP="00757520">
      <w:pPr>
        <w:rPr>
          <w:u w:val="single"/>
        </w:rPr>
      </w:pPr>
    </w:p>
    <w:p w14:paraId="4470A2CB" w14:textId="283DC780" w:rsidR="001613B1" w:rsidRDefault="001B3A13" w:rsidP="00757520">
      <w:pPr>
        <w:rPr>
          <w:u w:val="single"/>
        </w:rPr>
      </w:pPr>
      <w:r>
        <w:rPr>
          <w:noProof/>
        </w:rPr>
        <w:lastRenderedPageBreak/>
        <w:drawing>
          <wp:anchor distT="0" distB="0" distL="114300" distR="114300" simplePos="0" relativeHeight="251661319" behindDoc="0" locked="0" layoutInCell="1" allowOverlap="1" wp14:anchorId="513F7BD2" wp14:editId="16D0FCD8">
            <wp:simplePos x="0" y="0"/>
            <wp:positionH relativeFrom="margin">
              <wp:align>left</wp:align>
            </wp:positionH>
            <wp:positionV relativeFrom="paragraph">
              <wp:posOffset>-20955</wp:posOffset>
            </wp:positionV>
            <wp:extent cx="3343275" cy="2431415"/>
            <wp:effectExtent l="0" t="0" r="9525" b="6985"/>
            <wp:wrapNone/>
            <wp:docPr id="1702161450" name="Picture 1702161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343275" cy="2431415"/>
                    </a:xfrm>
                    <a:prstGeom prst="rect">
                      <a:avLst/>
                    </a:prstGeom>
                  </pic:spPr>
                </pic:pic>
              </a:graphicData>
            </a:graphic>
          </wp:anchor>
        </w:drawing>
      </w:r>
    </w:p>
    <w:p w14:paraId="310BA9BB" w14:textId="77777777" w:rsidR="001B3A13" w:rsidRDefault="001B3A13" w:rsidP="00757520">
      <w:pPr>
        <w:rPr>
          <w:u w:val="single"/>
        </w:rPr>
      </w:pPr>
    </w:p>
    <w:p w14:paraId="3BE555D0" w14:textId="77777777" w:rsidR="001B3A13" w:rsidRDefault="001B3A13" w:rsidP="00757520">
      <w:pPr>
        <w:rPr>
          <w:u w:val="single"/>
        </w:rPr>
      </w:pPr>
    </w:p>
    <w:p w14:paraId="450A8AB1" w14:textId="77777777" w:rsidR="001B3A13" w:rsidRDefault="001B3A13" w:rsidP="00757520">
      <w:pPr>
        <w:rPr>
          <w:u w:val="single"/>
        </w:rPr>
      </w:pPr>
    </w:p>
    <w:p w14:paraId="45B6DA82" w14:textId="77777777" w:rsidR="001B3A13" w:rsidRDefault="001B3A13" w:rsidP="00757520">
      <w:pPr>
        <w:rPr>
          <w:u w:val="single"/>
        </w:rPr>
      </w:pPr>
    </w:p>
    <w:p w14:paraId="2120C92E" w14:textId="77777777" w:rsidR="001B3A13" w:rsidRDefault="001B3A13" w:rsidP="00757520">
      <w:pPr>
        <w:rPr>
          <w:u w:val="single"/>
        </w:rPr>
      </w:pPr>
    </w:p>
    <w:p w14:paraId="230DBDB4" w14:textId="77777777" w:rsidR="001B3A13" w:rsidRDefault="001B3A13" w:rsidP="00757520">
      <w:pPr>
        <w:rPr>
          <w:u w:val="single"/>
        </w:rPr>
      </w:pPr>
    </w:p>
    <w:p w14:paraId="0E0C824D" w14:textId="77777777" w:rsidR="001B3A13" w:rsidRDefault="001B3A13" w:rsidP="00757520">
      <w:pPr>
        <w:rPr>
          <w:u w:val="single"/>
        </w:rPr>
      </w:pPr>
    </w:p>
    <w:p w14:paraId="4D75CC12" w14:textId="77777777" w:rsidR="001B3A13" w:rsidRDefault="001B3A13" w:rsidP="00757520">
      <w:pPr>
        <w:rPr>
          <w:u w:val="single"/>
        </w:rPr>
      </w:pPr>
    </w:p>
    <w:p w14:paraId="3B9CA32B" w14:textId="77777777" w:rsidR="001B3A13" w:rsidRDefault="001B3A13" w:rsidP="00757520">
      <w:pPr>
        <w:rPr>
          <w:u w:val="single"/>
        </w:rPr>
      </w:pPr>
    </w:p>
    <w:p w14:paraId="2CC16824" w14:textId="77777777" w:rsidR="001B3A13" w:rsidRDefault="001B3A13" w:rsidP="00757520">
      <w:pPr>
        <w:rPr>
          <w:u w:val="single"/>
        </w:rPr>
      </w:pPr>
    </w:p>
    <w:p w14:paraId="282EFF02" w14:textId="77777777" w:rsidR="001B3A13" w:rsidRDefault="001B3A13" w:rsidP="00757520">
      <w:pPr>
        <w:rPr>
          <w:u w:val="single"/>
        </w:rPr>
      </w:pPr>
    </w:p>
    <w:p w14:paraId="5E022789" w14:textId="77777777" w:rsidR="001B3A13" w:rsidRDefault="001B3A13" w:rsidP="00757520">
      <w:pPr>
        <w:rPr>
          <w:u w:val="single"/>
        </w:rPr>
      </w:pPr>
    </w:p>
    <w:p w14:paraId="0CBED43E" w14:textId="77777777" w:rsidR="001B3A13" w:rsidRDefault="001B3A13" w:rsidP="00757520">
      <w:pPr>
        <w:rPr>
          <w:u w:val="single"/>
        </w:rPr>
      </w:pPr>
    </w:p>
    <w:p w14:paraId="7A8E1D8E" w14:textId="77777777" w:rsidR="001B3A13" w:rsidRDefault="001B3A13" w:rsidP="00902F30">
      <w:pPr>
        <w:ind w:firstLine="720"/>
        <w:rPr>
          <w:u w:val="single"/>
        </w:rPr>
      </w:pPr>
    </w:p>
    <w:p w14:paraId="53A85867" w14:textId="77777777" w:rsidR="001B3A13" w:rsidRDefault="001B3A13" w:rsidP="00902F30">
      <w:pPr>
        <w:ind w:firstLine="720"/>
        <w:rPr>
          <w:u w:val="single"/>
        </w:rPr>
      </w:pPr>
    </w:p>
    <w:p w14:paraId="4ABB0044" w14:textId="3910C6D3" w:rsidR="00757520" w:rsidRDefault="00757520" w:rsidP="00902F30">
      <w:pPr>
        <w:ind w:firstLine="720"/>
        <w:rPr>
          <w:u w:val="single"/>
        </w:rPr>
      </w:pPr>
      <w:r w:rsidRPr="001527CA">
        <w:rPr>
          <w:u w:val="single"/>
        </w:rPr>
        <w:t xml:space="preserve">Evidence Class 2 </w:t>
      </w:r>
      <w:r w:rsidR="000B456A">
        <w:rPr>
          <w:u w:val="single"/>
        </w:rPr>
        <w:t xml:space="preserve">- </w:t>
      </w:r>
    </w:p>
    <w:p w14:paraId="55245F19" w14:textId="0ADAD8AF" w:rsidR="006C377A" w:rsidRDefault="00FB026F" w:rsidP="00834B16">
      <w:pPr>
        <w:ind w:left="720"/>
      </w:pPr>
      <w:r>
        <w:t>To obtain this exhibit, I examined 21 videos visually</w:t>
      </w:r>
      <w:r w:rsidR="000B456A">
        <w:t xml:space="preserve"> </w:t>
      </w:r>
      <w:r w:rsidR="009C34AD">
        <w:t>this is where the suspect had multiple EXE</w:t>
      </w:r>
      <w:r w:rsidR="001F6B2A">
        <w:t xml:space="preserve"> icons for programs which are used maliciously this is show in the exhibit below.</w:t>
      </w:r>
      <w:r w:rsidR="00902F30">
        <w:t xml:space="preserve"> There are also images of popups from the application Netware. This directly links the application and the suspect together since they had mentioned the hack in the first place. </w:t>
      </w:r>
    </w:p>
    <w:p w14:paraId="4D193041" w14:textId="0952B7FD" w:rsidR="00902F30" w:rsidRDefault="009E369A" w:rsidP="6BC994EA">
      <w:pPr>
        <w:ind w:left="720"/>
      </w:pPr>
      <w:r>
        <w:rPr>
          <w:noProof/>
        </w:rPr>
        <w:drawing>
          <wp:anchor distT="0" distB="0" distL="114300" distR="114300" simplePos="0" relativeHeight="251658242" behindDoc="0" locked="0" layoutInCell="1" allowOverlap="1" wp14:anchorId="527550EA" wp14:editId="267B0CEE">
            <wp:simplePos x="0" y="0"/>
            <wp:positionH relativeFrom="margin">
              <wp:posOffset>3819525</wp:posOffset>
            </wp:positionH>
            <wp:positionV relativeFrom="paragraph">
              <wp:posOffset>81280</wp:posOffset>
            </wp:positionV>
            <wp:extent cx="1952625" cy="1272540"/>
            <wp:effectExtent l="0" t="0" r="0" b="3810"/>
            <wp:wrapNone/>
            <wp:docPr id="4" name="Picture 4" descr="A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ox with a logo&#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2625" cy="1272540"/>
                    </a:xfrm>
                    <a:prstGeom prst="rect">
                      <a:avLst/>
                    </a:prstGeom>
                  </pic:spPr>
                </pic:pic>
              </a:graphicData>
            </a:graphic>
            <wp14:sizeRelH relativeFrom="margin">
              <wp14:pctWidth>0</wp14:pctWidth>
            </wp14:sizeRelH>
            <wp14:sizeRelV relativeFrom="margin">
              <wp14:pctHeight>0</wp14:pctHeight>
            </wp14:sizeRelV>
          </wp:anchor>
        </w:drawing>
      </w:r>
      <w:r w:rsidR="00834B16" w:rsidRPr="00902F30">
        <w:rPr>
          <w:noProof/>
        </w:rPr>
        <w:drawing>
          <wp:anchor distT="0" distB="0" distL="114300" distR="114300" simplePos="0" relativeHeight="251658241" behindDoc="0" locked="0" layoutInCell="1" allowOverlap="1" wp14:anchorId="2A2D63E0" wp14:editId="4FB03E0A">
            <wp:simplePos x="0" y="0"/>
            <wp:positionH relativeFrom="margin">
              <wp:posOffset>451486</wp:posOffset>
            </wp:positionH>
            <wp:positionV relativeFrom="paragraph">
              <wp:posOffset>52705</wp:posOffset>
            </wp:positionV>
            <wp:extent cx="3276600" cy="959680"/>
            <wp:effectExtent l="0" t="0" r="0" b="0"/>
            <wp:wrapNone/>
            <wp:docPr id="3"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erro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6600" cy="959680"/>
                    </a:xfrm>
                    <a:prstGeom prst="rect">
                      <a:avLst/>
                    </a:prstGeom>
                  </pic:spPr>
                </pic:pic>
              </a:graphicData>
            </a:graphic>
            <wp14:sizeRelH relativeFrom="page">
              <wp14:pctWidth>0</wp14:pctWidth>
            </wp14:sizeRelH>
            <wp14:sizeRelV relativeFrom="page">
              <wp14:pctHeight>0</wp14:pctHeight>
            </wp14:sizeRelV>
          </wp:anchor>
        </w:drawing>
      </w:r>
    </w:p>
    <w:p w14:paraId="6C2165F0" w14:textId="68F4C41D" w:rsidR="001F6B2A" w:rsidRDefault="00026BA2" w:rsidP="6BC994EA">
      <w:pPr>
        <w:ind w:left="720"/>
      </w:pPr>
      <w:r>
        <w:rPr>
          <w:noProof/>
        </w:rPr>
        <mc:AlternateContent>
          <mc:Choice Requires="wps">
            <w:drawing>
              <wp:anchor distT="0" distB="0" distL="114300" distR="114300" simplePos="0" relativeHeight="251658245" behindDoc="0" locked="0" layoutInCell="1" allowOverlap="1" wp14:anchorId="1114693A" wp14:editId="2264DC7C">
                <wp:simplePos x="0" y="0"/>
                <wp:positionH relativeFrom="column">
                  <wp:posOffset>1080134</wp:posOffset>
                </wp:positionH>
                <wp:positionV relativeFrom="paragraph">
                  <wp:posOffset>53975</wp:posOffset>
                </wp:positionV>
                <wp:extent cx="409575" cy="304800"/>
                <wp:effectExtent l="0" t="0" r="28575" b="19050"/>
                <wp:wrapNone/>
                <wp:docPr id="8" name="Oval 8"/>
                <wp:cNvGraphicFramePr/>
                <a:graphic xmlns:a="http://schemas.openxmlformats.org/drawingml/2006/main">
                  <a:graphicData uri="http://schemas.microsoft.com/office/word/2010/wordprocessingShape">
                    <wps:wsp>
                      <wps:cNvSpPr/>
                      <wps:spPr>
                        <a:xfrm>
                          <a:off x="0" y="0"/>
                          <a:ext cx="4095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918FC60">
              <v:oval id="Oval 8" style="position:absolute;margin-left:85.05pt;margin-top:4.25pt;width:32.25pt;height:2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6AD1F1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">
                <v:stroke joinstyle="miter"/>
              </v:oval>
            </w:pict>
          </mc:Fallback>
        </mc:AlternateContent>
      </w:r>
    </w:p>
    <w:p w14:paraId="5430BB40" w14:textId="26940918" w:rsidR="00FC5414" w:rsidRDefault="00FC5414" w:rsidP="00FC5414">
      <w:pPr>
        <w:ind w:firstLine="720"/>
        <w:rPr>
          <w:b/>
          <w:bCs/>
        </w:rPr>
      </w:pPr>
    </w:p>
    <w:p w14:paraId="02DF0910" w14:textId="25F40F0F" w:rsidR="00FC5414" w:rsidRDefault="00FC5414" w:rsidP="00FC5414">
      <w:pPr>
        <w:ind w:firstLine="720"/>
      </w:pPr>
    </w:p>
    <w:p w14:paraId="35CF2BDF" w14:textId="77777777" w:rsidR="00834B16" w:rsidRPr="00FC5414" w:rsidRDefault="00834B16" w:rsidP="00FC5414">
      <w:pPr>
        <w:ind w:firstLine="720"/>
      </w:pPr>
    </w:p>
    <w:p w14:paraId="216E7DCD" w14:textId="55A464F4" w:rsidR="00FC5414" w:rsidRPr="00FC5414" w:rsidRDefault="00FC5414" w:rsidP="00FC5414">
      <w:pPr>
        <w:ind w:firstLine="720"/>
      </w:pPr>
    </w:p>
    <w:p w14:paraId="51F1D72D" w14:textId="0C96EEDC" w:rsidR="7D29CF8F" w:rsidRDefault="7D29CF8F" w:rsidP="7D29CF8F">
      <w:pPr>
        <w:ind w:firstLine="720"/>
      </w:pPr>
    </w:p>
    <w:p w14:paraId="30D0449D" w14:textId="705ED1C9" w:rsidR="7D29CF8F" w:rsidRDefault="7D29CF8F" w:rsidP="7D29CF8F">
      <w:pPr>
        <w:ind w:firstLine="720"/>
      </w:pPr>
    </w:p>
    <w:p w14:paraId="71EC949A" w14:textId="18D0F17A" w:rsidR="7D29CF8F" w:rsidRDefault="7D29CF8F" w:rsidP="7D29CF8F">
      <w:pPr>
        <w:ind w:firstLine="720"/>
      </w:pPr>
    </w:p>
    <w:p w14:paraId="081EFA8A" w14:textId="70987A7F" w:rsidR="7D29CF8F" w:rsidRDefault="7D29CF8F" w:rsidP="7D29CF8F">
      <w:pPr>
        <w:ind w:firstLine="720"/>
      </w:pPr>
    </w:p>
    <w:p w14:paraId="0AF23863" w14:textId="682127C6" w:rsidR="7D29CF8F" w:rsidRDefault="7D29CF8F" w:rsidP="00BC3513"/>
    <w:p w14:paraId="4EF94A94" w14:textId="06A66A03" w:rsidR="00CE702C" w:rsidRDefault="00CE702C" w:rsidP="00BC3513"/>
    <w:p w14:paraId="70C588A1" w14:textId="77777777" w:rsidR="00CE702C" w:rsidRDefault="00CE702C" w:rsidP="00BC3513"/>
    <w:p w14:paraId="059B87DE" w14:textId="77777777" w:rsidR="001B3A13" w:rsidRDefault="001B3A13" w:rsidP="00BC3513"/>
    <w:p w14:paraId="78A6BA82" w14:textId="77777777" w:rsidR="001B3A13" w:rsidRDefault="001B3A13" w:rsidP="00BC3513"/>
    <w:p w14:paraId="41EC4252" w14:textId="77777777" w:rsidR="001B3A13" w:rsidRDefault="001B3A13" w:rsidP="00BC3513"/>
    <w:p w14:paraId="4B96E6E4" w14:textId="77777777" w:rsidR="00CE702C" w:rsidRDefault="00CE702C" w:rsidP="00BC3513"/>
    <w:p w14:paraId="7CC340BA" w14:textId="57DA57B9" w:rsidR="7D29CF8F" w:rsidRDefault="7D29CF8F" w:rsidP="7D29CF8F">
      <w:pPr>
        <w:ind w:firstLine="720"/>
      </w:pPr>
    </w:p>
    <w:p w14:paraId="33A33B2F" w14:textId="36509E20" w:rsidR="005D3151" w:rsidRPr="00863AD1" w:rsidRDefault="006D5774" w:rsidP="00863AD1">
      <w:pPr>
        <w:pStyle w:val="Heading2"/>
      </w:pPr>
      <w:bookmarkStart w:id="39" w:name="_Toc150756171"/>
      <w:bookmarkStart w:id="40" w:name="_Toc150756353"/>
      <w:r>
        <w:t>3.</w:t>
      </w:r>
      <w:r w:rsidR="00BD2AE0">
        <w:t>2</w:t>
      </w:r>
      <w:r w:rsidR="008E7033">
        <w:t>.3</w:t>
      </w:r>
      <w:r>
        <w:tab/>
        <w:t>Documents</w:t>
      </w:r>
      <w:bookmarkEnd w:id="39"/>
      <w:bookmarkEnd w:id="40"/>
    </w:p>
    <w:p w14:paraId="7695B32B" w14:textId="40099BDE" w:rsidR="005D3151" w:rsidRPr="00863AD1" w:rsidRDefault="006D5774" w:rsidP="00863AD1">
      <w:pPr>
        <w:pStyle w:val="Heading1"/>
      </w:pPr>
      <w:bookmarkStart w:id="41" w:name="_Toc150756172"/>
      <w:bookmarkStart w:id="42" w:name="_Toc150756354"/>
      <w:r>
        <w:t>3.</w:t>
      </w:r>
      <w:r w:rsidR="40F53478">
        <w:t>3</w:t>
      </w:r>
      <w:r>
        <w:tab/>
        <w:t>Research</w:t>
      </w:r>
      <w:bookmarkEnd w:id="41"/>
      <w:bookmarkEnd w:id="42"/>
    </w:p>
    <w:p w14:paraId="1C83B9C3" w14:textId="6D5C4157" w:rsidR="009F30D1" w:rsidRPr="009F30D1" w:rsidRDefault="00535FF4" w:rsidP="7D29CF8F">
      <w:pPr>
        <w:pStyle w:val="COMMENT"/>
        <w:rPr>
          <w:i w:val="0"/>
          <w:color w:val="auto"/>
        </w:rPr>
      </w:pPr>
      <w:r w:rsidRPr="7D29CF8F">
        <w:rPr>
          <w:i w:val="0"/>
          <w:color w:val="auto"/>
        </w:rPr>
        <w:t>Many documents were reviewed and consulted in the preparation of the report, incorporating best practices for presenting artifacts, admissible facts, evidence, and tools. The report was crafted to adhere to court standards and is presented in a professional manne</w:t>
      </w:r>
      <w:r w:rsidR="461383C6" w:rsidRPr="7D29CF8F">
        <w:rPr>
          <w:i w:val="0"/>
          <w:color w:val="auto"/>
        </w:rPr>
        <w:t>r.</w:t>
      </w:r>
    </w:p>
    <w:p w14:paraId="5AA5AA8F" w14:textId="77777777" w:rsidR="009F30D1" w:rsidRDefault="006D5774" w:rsidP="009F30D1">
      <w:pPr>
        <w:pStyle w:val="Title"/>
        <w:rPr>
          <w:rStyle w:val="Heading1Char"/>
          <w:b/>
          <w:sz w:val="32"/>
        </w:rPr>
      </w:pPr>
      <w:bookmarkStart w:id="43" w:name="_Toc150756173"/>
      <w:bookmarkStart w:id="44" w:name="_Toc150756355"/>
      <w:r w:rsidRPr="00863AD1">
        <w:rPr>
          <w:rStyle w:val="Heading1Char"/>
          <w:b/>
          <w:sz w:val="32"/>
        </w:rPr>
        <w:lastRenderedPageBreak/>
        <w:t>4</w:t>
      </w:r>
      <w:r w:rsidRPr="00863AD1">
        <w:rPr>
          <w:rStyle w:val="Heading1Char"/>
          <w:b/>
          <w:sz w:val="32"/>
        </w:rPr>
        <w:tab/>
        <w:t>My opinion</w:t>
      </w:r>
      <w:bookmarkEnd w:id="43"/>
      <w:bookmarkEnd w:id="44"/>
    </w:p>
    <w:p w14:paraId="799ECD9C" w14:textId="2EE8A32C" w:rsidR="008C6C7E" w:rsidRPr="009F30D1" w:rsidRDefault="009F30D1" w:rsidP="009F30D1">
      <w:pPr>
        <w:pStyle w:val="Heading1"/>
      </w:pPr>
      <w:bookmarkStart w:id="45" w:name="_Toc150756174"/>
      <w:bookmarkStart w:id="46" w:name="_Toc150756356"/>
      <w:r w:rsidRPr="009F30D1">
        <w:rPr>
          <w:rStyle w:val="Heading1Char"/>
          <w:b/>
        </w:rPr>
        <w:t>4.1 Opinion</w:t>
      </w:r>
      <w:r>
        <w:rPr>
          <w:rStyle w:val="Heading1Char"/>
          <w:b/>
        </w:rPr>
        <w:t>s’</w:t>
      </w:r>
      <w:r w:rsidRPr="009F30D1">
        <w:rPr>
          <w:rStyle w:val="Heading1Char"/>
          <w:b/>
        </w:rPr>
        <w:t xml:space="preserve"> summary with reason</w:t>
      </w:r>
      <w:bookmarkEnd w:id="45"/>
      <w:bookmarkEnd w:id="46"/>
      <w:r w:rsidR="006D5774" w:rsidRPr="009F30D1">
        <w:rPr>
          <w:rStyle w:val="Heading1Char"/>
          <w:b/>
        </w:rPr>
        <w:t xml:space="preserve"> </w:t>
      </w:r>
    </w:p>
    <w:p w14:paraId="60BD9C1E" w14:textId="3BE53C9B" w:rsidR="007921DB" w:rsidRPr="007921DB" w:rsidRDefault="00337BF7" w:rsidP="7D29CF8F">
      <w:pPr>
        <w:pStyle w:val="COMMENT"/>
        <w:rPr>
          <w:i w:val="0"/>
          <w:color w:val="auto"/>
          <w:lang w:val="en-GB" w:bidi="ar-EG"/>
        </w:rPr>
      </w:pPr>
      <w:r w:rsidRPr="7D29CF8F">
        <w:rPr>
          <w:i w:val="0"/>
          <w:color w:val="auto"/>
        </w:rPr>
        <w:t xml:space="preserve">Based on deep investigations and the previously mentioned facts, there is </w:t>
      </w:r>
      <w:r w:rsidRPr="7D29CF8F">
        <w:rPr>
          <w:b/>
          <w:bCs/>
          <w:i w:val="0"/>
          <w:color w:val="auto"/>
          <w:u w:val="single"/>
        </w:rPr>
        <w:t xml:space="preserve">clear </w:t>
      </w:r>
      <w:r w:rsidRPr="7D29CF8F">
        <w:rPr>
          <w:i w:val="0"/>
          <w:color w:val="auto"/>
        </w:rPr>
        <w:t xml:space="preserve">evidence prove that </w:t>
      </w:r>
      <w:r w:rsidR="00CF6507" w:rsidRPr="7D29CF8F">
        <w:rPr>
          <w:i w:val="0"/>
          <w:color w:val="auto"/>
        </w:rPr>
        <w:t>Greg</w:t>
      </w:r>
      <w:r w:rsidR="003D52E4" w:rsidRPr="7D29CF8F">
        <w:rPr>
          <w:i w:val="0"/>
          <w:color w:val="auto"/>
        </w:rPr>
        <w:t xml:space="preserve"> </w:t>
      </w:r>
      <w:r w:rsidR="003D52E4" w:rsidRPr="7D29CF8F">
        <w:rPr>
          <w:i w:val="0"/>
          <w:color w:val="auto"/>
          <w:lang w:val="en-GB" w:bidi="ar-EG"/>
        </w:rPr>
        <w:t>committed the crime</w:t>
      </w:r>
      <w:r w:rsidR="004E0C59" w:rsidRPr="7D29CF8F">
        <w:rPr>
          <w:i w:val="0"/>
          <w:color w:val="auto"/>
          <w:lang w:val="en-GB" w:bidi="ar-EG"/>
        </w:rPr>
        <w:t xml:space="preserve"> because:</w:t>
      </w:r>
    </w:p>
    <w:p w14:paraId="6AFFEB62" w14:textId="5BD7F506" w:rsidR="000B456A" w:rsidRPr="0072512E" w:rsidRDefault="000B456A" w:rsidP="000B456A">
      <w:pPr>
        <w:pStyle w:val="COMMENT"/>
        <w:rPr>
          <w:i w:val="0"/>
          <w:iCs/>
          <w:color w:val="auto"/>
        </w:rPr>
      </w:pPr>
      <w:r w:rsidRPr="7D29CF8F">
        <w:rPr>
          <w:i w:val="0"/>
          <w:color w:val="auto"/>
        </w:rPr>
        <w:t>1-</w:t>
      </w:r>
      <w:r w:rsidR="00CF6507" w:rsidRPr="7D29CF8F">
        <w:rPr>
          <w:i w:val="0"/>
          <w:color w:val="auto"/>
        </w:rPr>
        <w:t xml:space="preserve"> They h</w:t>
      </w:r>
      <w:r w:rsidR="00A21389" w:rsidRPr="7D29CF8F">
        <w:rPr>
          <w:i w:val="0"/>
          <w:color w:val="auto"/>
        </w:rPr>
        <w:t xml:space="preserve">ad already exposed their past about </w:t>
      </w:r>
      <w:r w:rsidR="001B31ED" w:rsidRPr="7D29CF8F">
        <w:rPr>
          <w:i w:val="0"/>
          <w:color w:val="auto"/>
        </w:rPr>
        <w:t>hacking</w:t>
      </w:r>
    </w:p>
    <w:p w14:paraId="38D767D5" w14:textId="26A4FD90" w:rsidR="7786EC0B" w:rsidRDefault="7786EC0B" w:rsidP="7D29CF8F">
      <w:pPr>
        <w:pStyle w:val="COMMENT"/>
        <w:rPr>
          <w:i w:val="0"/>
          <w:color w:val="auto"/>
        </w:rPr>
      </w:pPr>
      <w:r w:rsidRPr="7D29CF8F">
        <w:rPr>
          <w:i w:val="0"/>
          <w:color w:val="323E4F" w:themeColor="text2" w:themeShade="BF"/>
        </w:rPr>
        <w:t>As shown by the emails to multiple people describing their attacks in detail</w:t>
      </w:r>
    </w:p>
    <w:p w14:paraId="1C0BBDFF" w14:textId="1DBABA48" w:rsidR="7D29CF8F" w:rsidRDefault="7D29CF8F" w:rsidP="7D29CF8F">
      <w:pPr>
        <w:pStyle w:val="COMMENT"/>
        <w:rPr>
          <w:i w:val="0"/>
          <w:color w:val="auto"/>
        </w:rPr>
      </w:pPr>
    </w:p>
    <w:p w14:paraId="5C23AD04" w14:textId="0F412D13" w:rsidR="000B456A" w:rsidRPr="0072512E" w:rsidRDefault="000B456A" w:rsidP="7D29CF8F">
      <w:pPr>
        <w:pStyle w:val="COMMENT"/>
        <w:rPr>
          <w:i w:val="0"/>
          <w:color w:val="auto"/>
        </w:rPr>
      </w:pPr>
      <w:r w:rsidRPr="7D29CF8F">
        <w:rPr>
          <w:i w:val="0"/>
          <w:color w:val="auto"/>
        </w:rPr>
        <w:t>2-</w:t>
      </w:r>
      <w:r w:rsidR="001B31ED" w:rsidRPr="7D29CF8F">
        <w:rPr>
          <w:i w:val="0"/>
          <w:color w:val="auto"/>
        </w:rPr>
        <w:t xml:space="preserve"> there is </w:t>
      </w:r>
      <w:r w:rsidR="007C06EC" w:rsidRPr="7D29CF8F">
        <w:rPr>
          <w:i w:val="0"/>
          <w:color w:val="auto"/>
        </w:rPr>
        <w:t xml:space="preserve">clear evidence of the suspect explaining how to perform other </w:t>
      </w:r>
      <w:r w:rsidR="0642C54F" w:rsidRPr="7D29CF8F">
        <w:rPr>
          <w:i w:val="0"/>
          <w:color w:val="auto"/>
        </w:rPr>
        <w:t>cyber-attacks</w:t>
      </w:r>
      <w:r w:rsidR="007C06EC" w:rsidRPr="7D29CF8F">
        <w:rPr>
          <w:i w:val="0"/>
          <w:color w:val="auto"/>
        </w:rPr>
        <w:t xml:space="preserve"> </w:t>
      </w:r>
      <w:r w:rsidR="00F73107" w:rsidRPr="7D29CF8F">
        <w:rPr>
          <w:i w:val="0"/>
          <w:color w:val="auto"/>
        </w:rPr>
        <w:t>as well as the ones they are on trial for</w:t>
      </w:r>
    </w:p>
    <w:p w14:paraId="494DD828" w14:textId="00B7A961" w:rsidR="16E3C7E0" w:rsidRDefault="16E3C7E0" w:rsidP="7D29CF8F">
      <w:pPr>
        <w:pStyle w:val="COMMENT"/>
        <w:spacing w:line="259" w:lineRule="auto"/>
        <w:jc w:val="left"/>
        <w:rPr>
          <w:i w:val="0"/>
          <w:color w:val="323E4F" w:themeColor="text2" w:themeShade="BF"/>
        </w:rPr>
      </w:pPr>
      <w:r w:rsidRPr="7D29CF8F">
        <w:rPr>
          <w:i w:val="0"/>
          <w:color w:val="323E4F" w:themeColor="text2" w:themeShade="BF"/>
        </w:rPr>
        <w:t xml:space="preserve">As seen by the numerous programs installed on the suspect’s </w:t>
      </w:r>
      <w:r w:rsidR="6061AB27" w:rsidRPr="7D29CF8F">
        <w:rPr>
          <w:i w:val="0"/>
          <w:color w:val="323E4F" w:themeColor="text2" w:themeShade="BF"/>
        </w:rPr>
        <w:t xml:space="preserve">machine such as </w:t>
      </w:r>
      <w:proofErr w:type="spellStart"/>
      <w:r w:rsidR="6061AB27" w:rsidRPr="7D29CF8F">
        <w:rPr>
          <w:i w:val="0"/>
          <w:color w:val="323E4F" w:themeColor="text2" w:themeShade="BF"/>
        </w:rPr>
        <w:t>Look@LAN</w:t>
      </w:r>
      <w:proofErr w:type="spellEnd"/>
      <w:r w:rsidR="6061AB27" w:rsidRPr="7D29CF8F">
        <w:rPr>
          <w:i w:val="0"/>
          <w:color w:val="323E4F" w:themeColor="text2" w:themeShade="BF"/>
        </w:rPr>
        <w:t xml:space="preserve">, </w:t>
      </w:r>
      <w:proofErr w:type="spellStart"/>
      <w:r w:rsidR="63D5B723" w:rsidRPr="7D29CF8F">
        <w:rPr>
          <w:i w:val="0"/>
          <w:color w:val="323E4F" w:themeColor="text2" w:themeShade="BF"/>
        </w:rPr>
        <w:t>mIRC</w:t>
      </w:r>
      <w:proofErr w:type="spellEnd"/>
      <w:r w:rsidR="63D5B723" w:rsidRPr="7D29CF8F">
        <w:rPr>
          <w:i w:val="0"/>
          <w:color w:val="323E4F" w:themeColor="text2" w:themeShade="BF"/>
        </w:rPr>
        <w:t xml:space="preserve"> and Cain</w:t>
      </w:r>
    </w:p>
    <w:p w14:paraId="3D99CE2D" w14:textId="456EC720" w:rsidR="7D29CF8F" w:rsidRDefault="7D29CF8F" w:rsidP="7D29CF8F">
      <w:pPr>
        <w:pStyle w:val="COMMENT"/>
        <w:rPr>
          <w:i w:val="0"/>
          <w:color w:val="323E4F" w:themeColor="text2" w:themeShade="BF"/>
        </w:rPr>
      </w:pPr>
    </w:p>
    <w:p w14:paraId="691F1528" w14:textId="0F143D9A" w:rsidR="000B456A" w:rsidRPr="0072512E" w:rsidRDefault="00F73107" w:rsidP="7D29CF8F">
      <w:pPr>
        <w:pStyle w:val="COMMENT"/>
        <w:rPr>
          <w:i w:val="0"/>
          <w:color w:val="auto"/>
        </w:rPr>
      </w:pPr>
      <w:r w:rsidRPr="7D29CF8F">
        <w:rPr>
          <w:i w:val="0"/>
          <w:color w:val="auto"/>
        </w:rPr>
        <w:t xml:space="preserve">3- Registry of the system shows a clear link </w:t>
      </w:r>
      <w:r w:rsidR="00D91784" w:rsidRPr="7D29CF8F">
        <w:rPr>
          <w:i w:val="0"/>
          <w:color w:val="auto"/>
        </w:rPr>
        <w:t xml:space="preserve">between the suspect, the Alias </w:t>
      </w:r>
      <w:r w:rsidR="0072512E" w:rsidRPr="7D29CF8F">
        <w:rPr>
          <w:i w:val="0"/>
          <w:color w:val="auto"/>
        </w:rPr>
        <w:t>Mr. Evil</w:t>
      </w:r>
      <w:r w:rsidR="00D91784" w:rsidRPr="7D29CF8F">
        <w:rPr>
          <w:i w:val="0"/>
          <w:color w:val="auto"/>
        </w:rPr>
        <w:t xml:space="preserve"> and the seized computer system </w:t>
      </w:r>
    </w:p>
    <w:p w14:paraId="6E7A842A" w14:textId="3E1D9139" w:rsidR="001B3A13" w:rsidRDefault="011C25AA" w:rsidP="001B3A13">
      <w:pPr>
        <w:pStyle w:val="COMMENT"/>
        <w:rPr>
          <w:i w:val="0"/>
          <w:color w:val="323E4F" w:themeColor="text2" w:themeShade="BF"/>
        </w:rPr>
      </w:pPr>
      <w:r w:rsidRPr="7D29CF8F">
        <w:rPr>
          <w:i w:val="0"/>
          <w:color w:val="323E4F" w:themeColor="text2" w:themeShade="BF"/>
        </w:rPr>
        <w:t xml:space="preserve">Administrator and Mr. Evil were the first few accounts made on the system. Mr. Evil was also the last logged </w:t>
      </w:r>
      <w:proofErr w:type="gramStart"/>
      <w:r w:rsidRPr="7D29CF8F">
        <w:rPr>
          <w:i w:val="0"/>
          <w:color w:val="323E4F" w:themeColor="text2" w:themeShade="BF"/>
        </w:rPr>
        <w:t>in</w:t>
      </w:r>
      <w:proofErr w:type="gramEnd"/>
    </w:p>
    <w:p w14:paraId="19980385" w14:textId="77777777" w:rsidR="001B3A13" w:rsidRDefault="001B3A13" w:rsidP="001B3A13">
      <w:pPr>
        <w:pStyle w:val="COMMENT"/>
        <w:rPr>
          <w:i w:val="0"/>
          <w:color w:val="323E4F" w:themeColor="text2" w:themeShade="BF"/>
        </w:rPr>
      </w:pPr>
    </w:p>
    <w:p w14:paraId="5EDEA582" w14:textId="77777777" w:rsidR="001B3A13" w:rsidRDefault="001B3A13" w:rsidP="001B3A13">
      <w:pPr>
        <w:pStyle w:val="COMMENT"/>
        <w:rPr>
          <w:i w:val="0"/>
          <w:color w:val="323E4F" w:themeColor="text2" w:themeShade="BF"/>
        </w:rPr>
      </w:pPr>
    </w:p>
    <w:p w14:paraId="3E84D860" w14:textId="77777777" w:rsidR="001B3A13" w:rsidRDefault="001B3A13" w:rsidP="001B3A13">
      <w:pPr>
        <w:pStyle w:val="COMMENT"/>
        <w:rPr>
          <w:i w:val="0"/>
          <w:color w:val="323E4F" w:themeColor="text2" w:themeShade="BF"/>
        </w:rPr>
      </w:pPr>
    </w:p>
    <w:p w14:paraId="521392A2" w14:textId="77777777" w:rsidR="001B3A13" w:rsidRDefault="001B3A13" w:rsidP="001B3A13">
      <w:pPr>
        <w:pStyle w:val="COMMENT"/>
        <w:rPr>
          <w:i w:val="0"/>
          <w:color w:val="323E4F" w:themeColor="text2" w:themeShade="BF"/>
        </w:rPr>
      </w:pPr>
    </w:p>
    <w:p w14:paraId="4D1B5381" w14:textId="77777777" w:rsidR="001B3A13" w:rsidRDefault="001B3A13" w:rsidP="001B3A13">
      <w:pPr>
        <w:pStyle w:val="COMMENT"/>
        <w:rPr>
          <w:i w:val="0"/>
          <w:color w:val="323E4F" w:themeColor="text2" w:themeShade="BF"/>
        </w:rPr>
      </w:pPr>
    </w:p>
    <w:p w14:paraId="63F40332" w14:textId="77777777" w:rsidR="001B3A13" w:rsidRDefault="001B3A13" w:rsidP="001B3A13">
      <w:pPr>
        <w:pStyle w:val="COMMENT"/>
        <w:rPr>
          <w:i w:val="0"/>
          <w:color w:val="323E4F" w:themeColor="text2" w:themeShade="BF"/>
        </w:rPr>
      </w:pPr>
    </w:p>
    <w:p w14:paraId="548D8830" w14:textId="77777777" w:rsidR="001B3A13" w:rsidRDefault="001B3A13" w:rsidP="001B3A13">
      <w:pPr>
        <w:pStyle w:val="COMMENT"/>
        <w:rPr>
          <w:i w:val="0"/>
          <w:color w:val="323E4F" w:themeColor="text2" w:themeShade="BF"/>
        </w:rPr>
      </w:pPr>
    </w:p>
    <w:p w14:paraId="47211315" w14:textId="77777777" w:rsidR="001B3A13" w:rsidRDefault="001B3A13" w:rsidP="001B3A13">
      <w:pPr>
        <w:pStyle w:val="COMMENT"/>
        <w:rPr>
          <w:i w:val="0"/>
          <w:color w:val="323E4F" w:themeColor="text2" w:themeShade="BF"/>
        </w:rPr>
      </w:pPr>
    </w:p>
    <w:p w14:paraId="3E8E34DF" w14:textId="77777777" w:rsidR="001B3A13" w:rsidRDefault="001B3A13" w:rsidP="001B3A13">
      <w:pPr>
        <w:pStyle w:val="COMMENT"/>
        <w:rPr>
          <w:i w:val="0"/>
          <w:color w:val="323E4F" w:themeColor="text2" w:themeShade="BF"/>
        </w:rPr>
      </w:pPr>
    </w:p>
    <w:p w14:paraId="409A73CC" w14:textId="77777777" w:rsidR="001B3A13" w:rsidRDefault="001B3A13" w:rsidP="001B3A13">
      <w:pPr>
        <w:pStyle w:val="COMMENT"/>
        <w:rPr>
          <w:i w:val="0"/>
          <w:color w:val="323E4F" w:themeColor="text2" w:themeShade="BF"/>
        </w:rPr>
      </w:pPr>
    </w:p>
    <w:p w14:paraId="77F0725D" w14:textId="77777777" w:rsidR="001B3A13" w:rsidRPr="001B3A13" w:rsidRDefault="001B3A13" w:rsidP="001B3A13">
      <w:pPr>
        <w:pStyle w:val="COMMENT"/>
        <w:rPr>
          <w:i w:val="0"/>
          <w:color w:val="323E4F" w:themeColor="text2" w:themeShade="BF"/>
        </w:rPr>
      </w:pPr>
    </w:p>
    <w:p w14:paraId="44D522AD" w14:textId="5FA3926E" w:rsidR="009F30D1" w:rsidRDefault="009F30D1" w:rsidP="0072512E"/>
    <w:p w14:paraId="76393AC4" w14:textId="44E593B3" w:rsidR="009F30D1" w:rsidRDefault="009F30D1" w:rsidP="009F30D1">
      <w:pPr>
        <w:pStyle w:val="Heading1"/>
        <w:rPr>
          <w:i/>
        </w:rPr>
      </w:pPr>
      <w:bookmarkStart w:id="47" w:name="_Toc150756175"/>
      <w:bookmarkStart w:id="48" w:name="_Toc150756357"/>
      <w:r>
        <w:lastRenderedPageBreak/>
        <w:t>4.</w:t>
      </w:r>
      <w:r w:rsidR="00ED0DAC">
        <w:t>2</w:t>
      </w:r>
      <w:r>
        <w:t xml:space="preserve"> </w:t>
      </w:r>
      <w:r w:rsidR="007A4A48">
        <w:tab/>
      </w:r>
      <w:r>
        <w:t>Further Investigation</w:t>
      </w:r>
      <w:bookmarkEnd w:id="47"/>
      <w:bookmarkEnd w:id="48"/>
    </w:p>
    <w:p w14:paraId="52BDF6EF" w14:textId="7A554E90" w:rsidR="00947172" w:rsidRPr="00947172" w:rsidRDefault="00947172" w:rsidP="00947172">
      <w:pPr>
        <w:rPr>
          <w:rStyle w:val="TitleChar"/>
          <w:rFonts w:eastAsia="PMingLiU"/>
          <w:b w:val="0"/>
          <w:bCs/>
          <w:sz w:val="26"/>
          <w:szCs w:val="26"/>
        </w:rPr>
      </w:pPr>
      <w:bookmarkStart w:id="49" w:name="_Toc150756176"/>
      <w:bookmarkStart w:id="50" w:name="_Toc150756358"/>
      <w:r>
        <w:rPr>
          <w:rStyle w:val="TitleChar"/>
          <w:rFonts w:eastAsia="PMingLiU"/>
          <w:b w:val="0"/>
          <w:bCs/>
          <w:sz w:val="26"/>
          <w:szCs w:val="26"/>
        </w:rPr>
        <w:t xml:space="preserve">           </w:t>
      </w:r>
      <w:r w:rsidRPr="00947172">
        <w:rPr>
          <w:rStyle w:val="TitleChar"/>
          <w:rFonts w:eastAsia="PMingLiU"/>
          <w:b w:val="0"/>
          <w:bCs/>
          <w:sz w:val="26"/>
          <w:szCs w:val="26"/>
        </w:rPr>
        <w:t xml:space="preserve">I have created a diagram to show the links between the evidence </w:t>
      </w:r>
      <w:r w:rsidR="00BC3513" w:rsidRPr="00947172">
        <w:rPr>
          <w:rStyle w:val="TitleChar"/>
          <w:rFonts w:eastAsia="PMingLiU"/>
          <w:b w:val="0"/>
          <w:bCs/>
          <w:sz w:val="26"/>
          <w:szCs w:val="26"/>
        </w:rPr>
        <w:t>found.</w:t>
      </w:r>
    </w:p>
    <w:p w14:paraId="4618C11D" w14:textId="1445316D" w:rsidR="000B456A" w:rsidRDefault="000B456A" w:rsidP="007921DB">
      <w:pPr>
        <w:pStyle w:val="ListParagraph"/>
        <w:keepLines/>
        <w:spacing w:after="160" w:line="259" w:lineRule="auto"/>
        <w:jc w:val="left"/>
        <w:rPr>
          <w:rStyle w:val="TitleChar"/>
          <w:rFonts w:eastAsia="PMingLiU"/>
        </w:rPr>
      </w:pPr>
    </w:p>
    <w:p w14:paraId="4F2B4B18" w14:textId="21BC0525" w:rsidR="000B456A" w:rsidRDefault="000B456A" w:rsidP="007921DB">
      <w:pPr>
        <w:pStyle w:val="ListParagraph"/>
        <w:keepLines/>
        <w:spacing w:after="160" w:line="259" w:lineRule="auto"/>
        <w:jc w:val="left"/>
        <w:rPr>
          <w:rStyle w:val="TitleChar"/>
          <w:rFonts w:eastAsia="PMingLiU"/>
        </w:rPr>
      </w:pPr>
    </w:p>
    <w:p w14:paraId="776FB515" w14:textId="75151179" w:rsidR="000B456A" w:rsidRDefault="001B3A13" w:rsidP="007921DB">
      <w:pPr>
        <w:pStyle w:val="ListParagraph"/>
        <w:keepLines/>
        <w:spacing w:after="160" w:line="259" w:lineRule="auto"/>
        <w:jc w:val="left"/>
        <w:rPr>
          <w:rStyle w:val="TitleChar"/>
          <w:rFonts w:eastAsia="PMingLiU"/>
        </w:rPr>
      </w:pPr>
      <w:r w:rsidRPr="00A3765C">
        <w:rPr>
          <w:rStyle w:val="TitleChar"/>
          <w:rFonts w:eastAsia="PMingLiU"/>
          <w:noProof/>
        </w:rPr>
        <w:drawing>
          <wp:anchor distT="0" distB="0" distL="114300" distR="114300" simplePos="0" relativeHeight="251658243" behindDoc="0" locked="0" layoutInCell="1" allowOverlap="1" wp14:anchorId="092BB883" wp14:editId="15B4AF28">
            <wp:simplePos x="0" y="0"/>
            <wp:positionH relativeFrom="margin">
              <wp:align>left</wp:align>
            </wp:positionH>
            <wp:positionV relativeFrom="paragraph">
              <wp:posOffset>13970</wp:posOffset>
            </wp:positionV>
            <wp:extent cx="6293638" cy="5219700"/>
            <wp:effectExtent l="0" t="0" r="0" b="0"/>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00080" cy="5225043"/>
                    </a:xfrm>
                    <a:prstGeom prst="rect">
                      <a:avLst/>
                    </a:prstGeom>
                  </pic:spPr>
                </pic:pic>
              </a:graphicData>
            </a:graphic>
            <wp14:sizeRelH relativeFrom="margin">
              <wp14:pctWidth>0</wp14:pctWidth>
            </wp14:sizeRelH>
            <wp14:sizeRelV relativeFrom="margin">
              <wp14:pctHeight>0</wp14:pctHeight>
            </wp14:sizeRelV>
          </wp:anchor>
        </w:drawing>
      </w:r>
    </w:p>
    <w:p w14:paraId="1CA27060" w14:textId="1F334AFE" w:rsidR="000B456A" w:rsidRDefault="000B456A" w:rsidP="007921DB">
      <w:pPr>
        <w:pStyle w:val="ListParagraph"/>
        <w:keepLines/>
        <w:spacing w:after="160" w:line="259" w:lineRule="auto"/>
        <w:jc w:val="left"/>
        <w:rPr>
          <w:rStyle w:val="TitleChar"/>
          <w:rFonts w:eastAsia="PMingLiU"/>
        </w:rPr>
      </w:pPr>
    </w:p>
    <w:p w14:paraId="720D5540" w14:textId="7DB349EE" w:rsidR="000B456A" w:rsidRDefault="000B456A" w:rsidP="007921DB">
      <w:pPr>
        <w:pStyle w:val="ListParagraph"/>
        <w:keepLines/>
        <w:spacing w:after="160" w:line="259" w:lineRule="auto"/>
        <w:jc w:val="left"/>
        <w:rPr>
          <w:rStyle w:val="TitleChar"/>
          <w:rFonts w:eastAsia="PMingLiU"/>
        </w:rPr>
      </w:pPr>
    </w:p>
    <w:p w14:paraId="1C6BA683" w14:textId="398A9C15" w:rsidR="000B456A" w:rsidRDefault="000B456A" w:rsidP="007921DB">
      <w:pPr>
        <w:pStyle w:val="ListParagraph"/>
        <w:keepLines/>
        <w:spacing w:after="160" w:line="259" w:lineRule="auto"/>
        <w:jc w:val="left"/>
        <w:rPr>
          <w:rStyle w:val="TitleChar"/>
          <w:rFonts w:eastAsia="PMingLiU"/>
        </w:rPr>
      </w:pPr>
    </w:p>
    <w:p w14:paraId="69DB0E2D" w14:textId="226FF2CC" w:rsidR="000B456A" w:rsidRDefault="000B456A" w:rsidP="007921DB">
      <w:pPr>
        <w:pStyle w:val="ListParagraph"/>
        <w:keepLines/>
        <w:spacing w:after="160" w:line="259" w:lineRule="auto"/>
        <w:jc w:val="left"/>
        <w:rPr>
          <w:rStyle w:val="TitleChar"/>
          <w:rFonts w:eastAsia="PMingLiU"/>
        </w:rPr>
      </w:pPr>
    </w:p>
    <w:p w14:paraId="27155F90" w14:textId="556D0AD7" w:rsidR="000B456A" w:rsidRDefault="000B456A" w:rsidP="007921DB">
      <w:pPr>
        <w:pStyle w:val="ListParagraph"/>
        <w:keepLines/>
        <w:spacing w:after="160" w:line="259" w:lineRule="auto"/>
        <w:jc w:val="left"/>
        <w:rPr>
          <w:rStyle w:val="TitleChar"/>
          <w:rFonts w:eastAsia="PMingLiU"/>
        </w:rPr>
      </w:pPr>
    </w:p>
    <w:p w14:paraId="66248CC4" w14:textId="77777777" w:rsidR="000B456A" w:rsidRDefault="000B456A" w:rsidP="007921DB">
      <w:pPr>
        <w:pStyle w:val="ListParagraph"/>
        <w:keepLines/>
        <w:spacing w:after="160" w:line="259" w:lineRule="auto"/>
        <w:jc w:val="left"/>
        <w:rPr>
          <w:rStyle w:val="TitleChar"/>
          <w:rFonts w:eastAsia="PMingLiU"/>
        </w:rPr>
      </w:pPr>
    </w:p>
    <w:p w14:paraId="1DEE71FB" w14:textId="40EBB485" w:rsidR="00947172" w:rsidRDefault="00947172" w:rsidP="007921DB">
      <w:pPr>
        <w:pStyle w:val="ListParagraph"/>
        <w:keepLines/>
        <w:spacing w:after="160" w:line="259" w:lineRule="auto"/>
        <w:jc w:val="left"/>
        <w:rPr>
          <w:rStyle w:val="TitleChar"/>
          <w:rFonts w:eastAsia="PMingLiU"/>
        </w:rPr>
      </w:pPr>
    </w:p>
    <w:p w14:paraId="4FC54D7A" w14:textId="77777777" w:rsidR="00947172" w:rsidRDefault="00947172" w:rsidP="007921DB">
      <w:pPr>
        <w:pStyle w:val="ListParagraph"/>
        <w:keepLines/>
        <w:spacing w:after="160" w:line="259" w:lineRule="auto"/>
        <w:jc w:val="left"/>
        <w:rPr>
          <w:rStyle w:val="TitleChar"/>
          <w:rFonts w:eastAsia="PMingLiU"/>
        </w:rPr>
      </w:pPr>
    </w:p>
    <w:p w14:paraId="52B80AFF" w14:textId="77777777" w:rsidR="00947172" w:rsidRDefault="00947172" w:rsidP="007921DB">
      <w:pPr>
        <w:pStyle w:val="ListParagraph"/>
        <w:keepLines/>
        <w:spacing w:after="160" w:line="259" w:lineRule="auto"/>
        <w:jc w:val="left"/>
        <w:rPr>
          <w:rStyle w:val="TitleChar"/>
          <w:rFonts w:eastAsia="PMingLiU"/>
        </w:rPr>
      </w:pPr>
    </w:p>
    <w:p w14:paraId="5BCDA2E2" w14:textId="37EF5ED0" w:rsidR="00947172" w:rsidRDefault="00947172" w:rsidP="007921DB">
      <w:pPr>
        <w:pStyle w:val="ListParagraph"/>
        <w:keepLines/>
        <w:spacing w:after="160" w:line="259" w:lineRule="auto"/>
        <w:jc w:val="left"/>
        <w:rPr>
          <w:rStyle w:val="TitleChar"/>
          <w:rFonts w:eastAsia="PMingLiU"/>
        </w:rPr>
      </w:pPr>
    </w:p>
    <w:p w14:paraId="646CA4AD" w14:textId="6F06E8EA" w:rsidR="000B456A" w:rsidRDefault="000B456A" w:rsidP="007921DB">
      <w:pPr>
        <w:pStyle w:val="ListParagraph"/>
        <w:keepLines/>
        <w:spacing w:after="160" w:line="259" w:lineRule="auto"/>
        <w:jc w:val="left"/>
        <w:rPr>
          <w:rStyle w:val="TitleChar"/>
          <w:rFonts w:eastAsia="PMingLiU"/>
        </w:rPr>
      </w:pPr>
    </w:p>
    <w:p w14:paraId="170DACCA" w14:textId="5C20DAB0" w:rsidR="7D29CF8F" w:rsidRDefault="7D29CF8F" w:rsidP="7D29CF8F">
      <w:pPr>
        <w:pStyle w:val="ListParagraph"/>
        <w:keepLines/>
        <w:spacing w:after="160" w:line="259" w:lineRule="auto"/>
        <w:jc w:val="left"/>
        <w:rPr>
          <w:rStyle w:val="TitleChar"/>
          <w:rFonts w:eastAsia="PMingLiU"/>
        </w:rPr>
      </w:pPr>
    </w:p>
    <w:p w14:paraId="17004FA8" w14:textId="3890C4FF" w:rsidR="7D29CF8F" w:rsidRDefault="7D29CF8F" w:rsidP="7D29CF8F">
      <w:pPr>
        <w:pStyle w:val="ListParagraph"/>
        <w:keepLines/>
        <w:spacing w:after="160" w:line="259" w:lineRule="auto"/>
        <w:jc w:val="left"/>
        <w:rPr>
          <w:rStyle w:val="TitleChar"/>
          <w:rFonts w:eastAsia="PMingLiU"/>
        </w:rPr>
      </w:pPr>
    </w:p>
    <w:p w14:paraId="56F21F9E" w14:textId="77777777" w:rsidR="00BC3513" w:rsidRDefault="00BC3513" w:rsidP="7D29CF8F">
      <w:pPr>
        <w:pStyle w:val="ListParagraph"/>
        <w:keepLines/>
        <w:spacing w:after="160" w:line="259" w:lineRule="auto"/>
        <w:jc w:val="left"/>
        <w:rPr>
          <w:rStyle w:val="TitleChar"/>
          <w:rFonts w:eastAsia="PMingLiU"/>
        </w:rPr>
      </w:pPr>
    </w:p>
    <w:p w14:paraId="0ADDC6C4" w14:textId="77777777" w:rsidR="00BC3513" w:rsidRDefault="00BC3513" w:rsidP="7D29CF8F">
      <w:pPr>
        <w:pStyle w:val="ListParagraph"/>
        <w:keepLines/>
        <w:spacing w:after="160" w:line="259" w:lineRule="auto"/>
        <w:jc w:val="left"/>
        <w:rPr>
          <w:rStyle w:val="TitleChar"/>
          <w:rFonts w:eastAsia="PMingLiU"/>
        </w:rPr>
      </w:pPr>
    </w:p>
    <w:p w14:paraId="3450318F" w14:textId="77777777" w:rsidR="00BC3513" w:rsidRDefault="00BC3513" w:rsidP="7D29CF8F">
      <w:pPr>
        <w:pStyle w:val="ListParagraph"/>
        <w:keepLines/>
        <w:spacing w:after="160" w:line="259" w:lineRule="auto"/>
        <w:jc w:val="left"/>
        <w:rPr>
          <w:rStyle w:val="TitleChar"/>
          <w:rFonts w:eastAsia="PMingLiU"/>
        </w:rPr>
      </w:pPr>
    </w:p>
    <w:p w14:paraId="60837B20" w14:textId="77777777" w:rsidR="00BC3513" w:rsidRDefault="00BC3513" w:rsidP="7D29CF8F">
      <w:pPr>
        <w:pStyle w:val="ListParagraph"/>
        <w:keepLines/>
        <w:spacing w:after="160" w:line="259" w:lineRule="auto"/>
        <w:jc w:val="left"/>
        <w:rPr>
          <w:rStyle w:val="TitleChar"/>
          <w:rFonts w:eastAsia="PMingLiU"/>
        </w:rPr>
      </w:pPr>
    </w:p>
    <w:p w14:paraId="30ADC143" w14:textId="77777777" w:rsidR="00BC3513" w:rsidRDefault="00BC3513" w:rsidP="7D29CF8F">
      <w:pPr>
        <w:pStyle w:val="ListParagraph"/>
        <w:keepLines/>
        <w:spacing w:after="160" w:line="259" w:lineRule="auto"/>
        <w:jc w:val="left"/>
        <w:rPr>
          <w:rStyle w:val="TitleChar"/>
          <w:rFonts w:eastAsia="PMingLiU"/>
        </w:rPr>
      </w:pPr>
    </w:p>
    <w:p w14:paraId="53B0BB37" w14:textId="77777777" w:rsidR="00BC3513" w:rsidRDefault="00BC3513" w:rsidP="7D29CF8F">
      <w:pPr>
        <w:pStyle w:val="ListParagraph"/>
        <w:keepLines/>
        <w:spacing w:after="160" w:line="259" w:lineRule="auto"/>
        <w:jc w:val="left"/>
        <w:rPr>
          <w:rStyle w:val="TitleChar"/>
          <w:rFonts w:eastAsia="PMingLiU"/>
        </w:rPr>
      </w:pPr>
    </w:p>
    <w:p w14:paraId="487EB30C" w14:textId="77777777" w:rsidR="00BC3513" w:rsidRDefault="00BC3513" w:rsidP="7D29CF8F">
      <w:pPr>
        <w:pStyle w:val="ListParagraph"/>
        <w:keepLines/>
        <w:spacing w:after="160" w:line="259" w:lineRule="auto"/>
        <w:jc w:val="left"/>
        <w:rPr>
          <w:rStyle w:val="TitleChar"/>
          <w:rFonts w:eastAsia="PMingLiU"/>
        </w:rPr>
      </w:pPr>
    </w:p>
    <w:p w14:paraId="1E225569" w14:textId="77777777" w:rsidR="00BC3513" w:rsidRDefault="00BC3513" w:rsidP="7D29CF8F">
      <w:pPr>
        <w:pStyle w:val="ListParagraph"/>
        <w:keepLines/>
        <w:spacing w:after="160" w:line="259" w:lineRule="auto"/>
        <w:jc w:val="left"/>
        <w:rPr>
          <w:rStyle w:val="TitleChar"/>
          <w:rFonts w:eastAsia="PMingLiU"/>
        </w:rPr>
      </w:pPr>
    </w:p>
    <w:p w14:paraId="1A7D6BDE" w14:textId="77777777" w:rsidR="00BC3513" w:rsidRDefault="00BC3513" w:rsidP="7D29CF8F">
      <w:pPr>
        <w:pStyle w:val="ListParagraph"/>
        <w:keepLines/>
        <w:spacing w:after="160" w:line="259" w:lineRule="auto"/>
        <w:jc w:val="left"/>
        <w:rPr>
          <w:rStyle w:val="TitleChar"/>
          <w:rFonts w:eastAsia="PMingLiU"/>
        </w:rPr>
      </w:pPr>
    </w:p>
    <w:p w14:paraId="074635B7" w14:textId="77777777" w:rsidR="00BC3513" w:rsidRDefault="00BC3513" w:rsidP="7D29CF8F">
      <w:pPr>
        <w:pStyle w:val="ListParagraph"/>
        <w:keepLines/>
        <w:spacing w:after="160" w:line="259" w:lineRule="auto"/>
        <w:jc w:val="left"/>
        <w:rPr>
          <w:rStyle w:val="TitleChar"/>
          <w:rFonts w:eastAsia="PMingLiU"/>
        </w:rPr>
      </w:pPr>
    </w:p>
    <w:p w14:paraId="02B3B349" w14:textId="77777777" w:rsidR="00BC3513" w:rsidRDefault="00BC3513" w:rsidP="7D29CF8F">
      <w:pPr>
        <w:pStyle w:val="ListParagraph"/>
        <w:keepLines/>
        <w:spacing w:after="160" w:line="259" w:lineRule="auto"/>
        <w:jc w:val="left"/>
        <w:rPr>
          <w:rStyle w:val="TitleChar"/>
          <w:rFonts w:eastAsia="PMingLiU"/>
        </w:rPr>
      </w:pPr>
    </w:p>
    <w:p w14:paraId="4B0ED7C3" w14:textId="77777777" w:rsidR="00BC3513" w:rsidRDefault="00BC3513" w:rsidP="7D29CF8F">
      <w:pPr>
        <w:pStyle w:val="ListParagraph"/>
        <w:keepLines/>
        <w:spacing w:after="160" w:line="259" w:lineRule="auto"/>
        <w:jc w:val="left"/>
        <w:rPr>
          <w:rStyle w:val="TitleChar"/>
          <w:rFonts w:eastAsia="PMingLiU"/>
        </w:rPr>
      </w:pPr>
    </w:p>
    <w:p w14:paraId="031BADCB" w14:textId="77777777" w:rsidR="00BC3513" w:rsidRDefault="00BC3513" w:rsidP="7D29CF8F">
      <w:pPr>
        <w:pStyle w:val="ListParagraph"/>
        <w:keepLines/>
        <w:spacing w:after="160" w:line="259" w:lineRule="auto"/>
        <w:jc w:val="left"/>
        <w:rPr>
          <w:rStyle w:val="TitleChar"/>
          <w:rFonts w:eastAsia="PMingLiU"/>
        </w:rPr>
      </w:pPr>
    </w:p>
    <w:p w14:paraId="7185EF4F" w14:textId="30554C7A" w:rsidR="7D29CF8F" w:rsidRDefault="7D29CF8F" w:rsidP="7D29CF8F">
      <w:pPr>
        <w:pStyle w:val="ListParagraph"/>
        <w:keepLines/>
        <w:spacing w:after="160" w:line="259" w:lineRule="auto"/>
        <w:jc w:val="left"/>
        <w:rPr>
          <w:rStyle w:val="TitleChar"/>
          <w:rFonts w:eastAsia="PMingLiU"/>
        </w:rPr>
      </w:pPr>
    </w:p>
    <w:p w14:paraId="6C9E82E8" w14:textId="2339332A" w:rsidR="007921DB" w:rsidRDefault="007921DB" w:rsidP="007921DB">
      <w:pPr>
        <w:pStyle w:val="ListParagraph"/>
        <w:keepLines/>
        <w:spacing w:after="160" w:line="259" w:lineRule="auto"/>
        <w:jc w:val="left"/>
        <w:rPr>
          <w:rStyle w:val="TitleChar"/>
          <w:rFonts w:eastAsia="PMingLiU"/>
        </w:rPr>
      </w:pPr>
      <w:r w:rsidRPr="007921DB">
        <w:rPr>
          <w:rStyle w:val="TitleChar"/>
          <w:rFonts w:eastAsia="PMingLiU"/>
        </w:rPr>
        <w:lastRenderedPageBreak/>
        <w:t>5</w:t>
      </w:r>
      <w:r>
        <w:rPr>
          <w:rStyle w:val="TitleChar"/>
          <w:rFonts w:eastAsia="PMingLiU"/>
        </w:rPr>
        <w:tab/>
      </w:r>
      <w:r w:rsidRPr="0077455C">
        <w:rPr>
          <w:rStyle w:val="TitleChar"/>
          <w:rFonts w:eastAsia="PMingLiU"/>
          <w:u w:val="single"/>
        </w:rPr>
        <w:t xml:space="preserve"> Relevant issues</w:t>
      </w:r>
      <w:bookmarkEnd w:id="49"/>
      <w:bookmarkEnd w:id="50"/>
    </w:p>
    <w:p w14:paraId="44D251EA" w14:textId="07889C61" w:rsidR="007921DB" w:rsidRDefault="007921DB" w:rsidP="007921DB">
      <w:pPr>
        <w:pStyle w:val="ListParagraph"/>
        <w:keepLines/>
        <w:spacing w:after="160" w:line="259" w:lineRule="auto"/>
        <w:jc w:val="left"/>
        <w:rPr>
          <w:rStyle w:val="TitleChar"/>
          <w:rFonts w:eastAsia="PMingLiU"/>
        </w:rPr>
      </w:pPr>
    </w:p>
    <w:p w14:paraId="2ED8235C" w14:textId="6313A3F3" w:rsidR="00BC3513" w:rsidRDefault="00F4788D" w:rsidP="00ED4357">
      <w:pPr>
        <w:pStyle w:val="COMMENT"/>
        <w:rPr>
          <w:i w:val="0"/>
          <w:iCs/>
          <w:color w:val="auto"/>
        </w:rPr>
      </w:pPr>
      <w:r w:rsidRPr="00F4788D">
        <w:rPr>
          <w:i w:val="0"/>
          <w:iCs/>
          <w:color w:val="auto"/>
        </w:rPr>
        <w:t>Several pertinent details tied to the primary case need to be presented in court. In the examination of the laptop</w:t>
      </w:r>
      <w:r>
        <w:rPr>
          <w:i w:val="0"/>
          <w:iCs/>
          <w:color w:val="auto"/>
        </w:rPr>
        <w:t>:</w:t>
      </w:r>
    </w:p>
    <w:p w14:paraId="5EA8CC33" w14:textId="77777777" w:rsidR="00BC3513" w:rsidRDefault="00BC3513" w:rsidP="00372A94">
      <w:pPr>
        <w:pStyle w:val="COMMENT"/>
        <w:rPr>
          <w:i w:val="0"/>
          <w:iCs/>
          <w:color w:val="auto"/>
        </w:rPr>
      </w:pPr>
    </w:p>
    <w:p w14:paraId="0AC78E92" w14:textId="77777777" w:rsidR="0098144E" w:rsidRDefault="00D962B4" w:rsidP="0098144E">
      <w:pPr>
        <w:pStyle w:val="COMMENT"/>
        <w:rPr>
          <w:i w:val="0"/>
          <w:iCs/>
          <w:color w:val="323E4F" w:themeColor="text2" w:themeShade="BF"/>
          <w:u w:val="single"/>
        </w:rPr>
      </w:pPr>
      <w:r w:rsidRPr="0077455C">
        <w:rPr>
          <w:i w:val="0"/>
          <w:iCs/>
          <w:color w:val="323E4F" w:themeColor="text2" w:themeShade="BF"/>
          <w:u w:val="single"/>
        </w:rPr>
        <w:t>NOTICE OF VULNERABILITIES</w:t>
      </w:r>
    </w:p>
    <w:p w14:paraId="1F108331" w14:textId="72DE439D" w:rsidR="00D962B4" w:rsidRPr="0098144E" w:rsidRDefault="0098144E" w:rsidP="7D29CF8F">
      <w:pPr>
        <w:pStyle w:val="COMMENT"/>
        <w:rPr>
          <w:i w:val="0"/>
          <w:color w:val="auto"/>
          <w:u w:val="single"/>
        </w:rPr>
      </w:pPr>
      <w:r w:rsidRPr="7D29CF8F">
        <w:rPr>
          <w:i w:val="0"/>
          <w:color w:val="auto"/>
        </w:rPr>
        <w:t>T</w:t>
      </w:r>
      <w:r w:rsidR="0078452B" w:rsidRPr="7D29CF8F">
        <w:rPr>
          <w:i w:val="0"/>
          <w:color w:val="auto"/>
        </w:rPr>
        <w:t xml:space="preserve">he laptop seized by Authorities may belong to </w:t>
      </w:r>
      <w:r w:rsidR="0077455C" w:rsidRPr="7D29CF8F">
        <w:rPr>
          <w:i w:val="0"/>
          <w:color w:val="auto"/>
        </w:rPr>
        <w:t xml:space="preserve">Mr. </w:t>
      </w:r>
      <w:r w:rsidR="018C3A53" w:rsidRPr="7D29CF8F">
        <w:rPr>
          <w:i w:val="0"/>
          <w:color w:val="auto"/>
        </w:rPr>
        <w:t>Evil,</w:t>
      </w:r>
      <w:r w:rsidR="0078452B" w:rsidRPr="7D29CF8F">
        <w:rPr>
          <w:i w:val="0"/>
          <w:color w:val="auto"/>
        </w:rPr>
        <w:t xml:space="preserve"> however tests could </w:t>
      </w:r>
      <w:r w:rsidR="0078452B" w:rsidRPr="7D29CF8F">
        <w:rPr>
          <w:i w:val="0"/>
          <w:color w:val="auto"/>
          <w:u w:val="single"/>
        </w:rPr>
        <w:t>not</w:t>
      </w:r>
      <w:r w:rsidR="004F1DD4" w:rsidRPr="7D29CF8F">
        <w:rPr>
          <w:i w:val="0"/>
          <w:color w:val="auto"/>
          <w:u w:val="single"/>
        </w:rPr>
        <w:t xml:space="preserve"> </w:t>
      </w:r>
      <w:r w:rsidR="004F1DD4" w:rsidRPr="7D29CF8F">
        <w:rPr>
          <w:i w:val="0"/>
          <w:color w:val="auto"/>
        </w:rPr>
        <w:t xml:space="preserve">prove that the login was not tampered with by any other login users. </w:t>
      </w:r>
      <w:r w:rsidR="005950E5" w:rsidRPr="7D29CF8F">
        <w:rPr>
          <w:i w:val="0"/>
          <w:color w:val="auto"/>
        </w:rPr>
        <w:t xml:space="preserve">To be more specific, the operating system installed </w:t>
      </w:r>
      <w:r w:rsidR="00CB2EE2" w:rsidRPr="7D29CF8F">
        <w:rPr>
          <w:i w:val="0"/>
          <w:color w:val="auto"/>
        </w:rPr>
        <w:t xml:space="preserve">was windows XP. Support for </w:t>
      </w:r>
      <w:r w:rsidR="00465961" w:rsidRPr="7D29CF8F">
        <w:rPr>
          <w:i w:val="0"/>
          <w:color w:val="auto"/>
        </w:rPr>
        <w:t xml:space="preserve">this OS has ended since 2014. This means </w:t>
      </w:r>
      <w:r w:rsidR="00EE0593" w:rsidRPr="7D29CF8F">
        <w:rPr>
          <w:i w:val="0"/>
          <w:color w:val="auto"/>
        </w:rPr>
        <w:t>it’s</w:t>
      </w:r>
      <w:r w:rsidR="00465961" w:rsidRPr="7D29CF8F">
        <w:rPr>
          <w:i w:val="0"/>
          <w:color w:val="auto"/>
        </w:rPr>
        <w:t xml:space="preserve"> also missing crucial security updates, making it vulnerable to </w:t>
      </w:r>
      <w:r w:rsidR="007C2746" w:rsidRPr="7D29CF8F">
        <w:rPr>
          <w:i w:val="0"/>
          <w:color w:val="auto"/>
        </w:rPr>
        <w:t>these Major Exploits.</w:t>
      </w:r>
    </w:p>
    <w:p w14:paraId="38D3009A" w14:textId="77777777" w:rsidR="007C2746" w:rsidRDefault="007C2746" w:rsidP="0077455C">
      <w:pPr>
        <w:pStyle w:val="COMMENT"/>
        <w:rPr>
          <w:i w:val="0"/>
          <w:iCs/>
          <w:color w:val="auto"/>
        </w:rPr>
      </w:pPr>
    </w:p>
    <w:p w14:paraId="38961D36" w14:textId="351C8E37" w:rsidR="00EC7BAA" w:rsidRDefault="007C2746" w:rsidP="00EC7BAA">
      <w:pPr>
        <w:pStyle w:val="COMMENT"/>
        <w:rPr>
          <w:i w:val="0"/>
          <w:iCs/>
          <w:color w:val="323E4F" w:themeColor="text2" w:themeShade="BF"/>
          <w:u w:val="single"/>
        </w:rPr>
      </w:pPr>
      <w:r>
        <w:rPr>
          <w:i w:val="0"/>
          <w:iCs/>
          <w:color w:val="323E4F" w:themeColor="text2" w:themeShade="BF"/>
          <w:u w:val="single"/>
        </w:rPr>
        <w:t>D</w:t>
      </w:r>
      <w:r w:rsidR="00EC7BAA">
        <w:rPr>
          <w:i w:val="0"/>
          <w:iCs/>
          <w:color w:val="323E4F" w:themeColor="text2" w:themeShade="BF"/>
          <w:u w:val="single"/>
        </w:rPr>
        <w:t>ATE/TIME EXPLOIT ON WINDOWS XP</w:t>
      </w:r>
    </w:p>
    <w:p w14:paraId="3BA45CDA" w14:textId="6BF58433" w:rsidR="0098144E" w:rsidRDefault="00EC7BAA" w:rsidP="0084384C">
      <w:pPr>
        <w:ind w:left="709" w:firstLine="11"/>
      </w:pPr>
      <w:r>
        <w:t xml:space="preserve">The </w:t>
      </w:r>
      <w:r w:rsidR="00026BA2">
        <w:t xml:space="preserve">Date Time exploit would allow users to </w:t>
      </w:r>
      <w:r w:rsidR="0084384C">
        <w:t>configure custom install dates as well as boot/</w:t>
      </w:r>
    </w:p>
    <w:p w14:paraId="4CA0ED0C" w14:textId="5D70FD30" w:rsidR="00EC7BAA" w:rsidRDefault="0098144E" w:rsidP="0098144E">
      <w:pPr>
        <w:ind w:left="709"/>
      </w:pPr>
      <w:r>
        <w:t>DFI</w:t>
      </w:r>
      <w:r w:rsidR="0084384C">
        <w:t xml:space="preserve">/bios times. This would severely impact the </w:t>
      </w:r>
      <w:r w:rsidR="47E76F62">
        <w:t>case</w:t>
      </w:r>
      <w:r w:rsidR="0084384C">
        <w:t xml:space="preserve"> if the suspect was found using any of these program</w:t>
      </w:r>
      <w:r w:rsidR="00CC4EA6">
        <w:t>s. The evidence proving the load times of the Operating System would NOT be conclusive.</w:t>
      </w:r>
    </w:p>
    <w:p w14:paraId="7C837353" w14:textId="77777777" w:rsidR="009F4A56" w:rsidRDefault="009F4A56" w:rsidP="0084384C">
      <w:pPr>
        <w:ind w:left="709" w:firstLine="11"/>
      </w:pPr>
    </w:p>
    <w:p w14:paraId="2627B21F" w14:textId="21C1B540" w:rsidR="009F4A56" w:rsidRDefault="009F4A56" w:rsidP="009F4A56">
      <w:pPr>
        <w:pStyle w:val="COMMENT"/>
        <w:ind w:left="0"/>
        <w:rPr>
          <w:b/>
          <w:bCs/>
          <w:i w:val="0"/>
          <w:iCs/>
          <w:color w:val="323E4F" w:themeColor="text2" w:themeShade="BF"/>
        </w:rPr>
      </w:pPr>
      <w:r>
        <w:rPr>
          <w:i w:val="0"/>
          <w:iCs/>
          <w:color w:val="auto"/>
        </w:rPr>
        <w:tab/>
      </w:r>
      <w:r w:rsidRPr="009F4A56">
        <w:rPr>
          <w:i w:val="0"/>
          <w:iCs/>
          <w:color w:val="323E4F" w:themeColor="text2" w:themeShade="BF"/>
          <w:u w:val="single"/>
        </w:rPr>
        <w:t>NOTICE OF USER ACCOUNT EXPLOIT</w:t>
      </w:r>
    </w:p>
    <w:p w14:paraId="526E13CA" w14:textId="641C6BE2" w:rsidR="009F4A56" w:rsidRPr="009F4A56" w:rsidRDefault="003722DC" w:rsidP="003722DC">
      <w:pPr>
        <w:ind w:left="720"/>
      </w:pPr>
      <w:r>
        <w:t xml:space="preserve">This exploit involves multiple users being able to mask and change which User Account made a change on the OS. If there </w:t>
      </w:r>
      <w:r w:rsidR="0098144E">
        <w:t>were</w:t>
      </w:r>
      <w:r>
        <w:t xml:space="preserve"> any trace</w:t>
      </w:r>
      <w:r w:rsidR="00686BDC">
        <w:t xml:space="preserve">s of these exploits on the system, the court would not be able to CONLUSIVELY say that Mr. Evil was the one who had downloaded key programs on the system such as Pandora. They would also not be able to </w:t>
      </w:r>
      <w:r w:rsidR="0098144E">
        <w:t>definitively say that he was the one that sent the emails on the account.</w:t>
      </w:r>
    </w:p>
    <w:p w14:paraId="57FBD5D5" w14:textId="322567DC" w:rsidR="7D29CF8F" w:rsidRPr="00ED4357" w:rsidRDefault="009F4A56" w:rsidP="7D29CF8F">
      <w:pPr>
        <w:pStyle w:val="COMMENT"/>
        <w:ind w:left="0"/>
        <w:rPr>
          <w:i w:val="0"/>
          <w:color w:val="auto"/>
        </w:rPr>
      </w:pPr>
      <w:r>
        <w:rPr>
          <w:i w:val="0"/>
          <w:iCs/>
          <w:color w:val="auto"/>
        </w:rPr>
        <w:tab/>
      </w:r>
    </w:p>
    <w:p w14:paraId="67F2FEF8" w14:textId="05AF6A49" w:rsidR="00D962B4" w:rsidRDefault="1D966C27" w:rsidP="7D29CF8F">
      <w:pPr>
        <w:pStyle w:val="COMMENT"/>
        <w:rPr>
          <w:i w:val="0"/>
          <w:color w:val="323E4F" w:themeColor="text2" w:themeShade="BF"/>
          <w:u w:val="single"/>
        </w:rPr>
      </w:pPr>
      <w:r w:rsidRPr="7D29CF8F">
        <w:rPr>
          <w:i w:val="0"/>
          <w:color w:val="323E4F" w:themeColor="text2" w:themeShade="BF"/>
          <w:u w:val="single"/>
        </w:rPr>
        <w:t>NOTICE OF VULNERABILITY IN EMAIL CLIENT</w:t>
      </w:r>
    </w:p>
    <w:p w14:paraId="2BDD12E8" w14:textId="402BB270" w:rsidR="00B36EB2" w:rsidRDefault="1D966C27" w:rsidP="7D29CF8F">
      <w:pPr>
        <w:pStyle w:val="COMMENT"/>
        <w:jc w:val="left"/>
        <w:rPr>
          <w:i w:val="0"/>
          <w:color w:val="auto"/>
        </w:rPr>
      </w:pPr>
      <w:r w:rsidRPr="7D29CF8F">
        <w:rPr>
          <w:i w:val="0"/>
          <w:color w:val="auto"/>
        </w:rPr>
        <w:t xml:space="preserve">Recently there has been a major update in all email clients due to a bug called </w:t>
      </w:r>
      <w:proofErr w:type="spellStart"/>
      <w:r w:rsidRPr="7D29CF8F">
        <w:rPr>
          <w:i w:val="0"/>
          <w:color w:val="auto"/>
        </w:rPr>
        <w:t>EvilWare</w:t>
      </w:r>
      <w:proofErr w:type="spellEnd"/>
      <w:r w:rsidR="0C5E080B" w:rsidRPr="7D29CF8F">
        <w:rPr>
          <w:i w:val="0"/>
          <w:color w:val="auto"/>
        </w:rPr>
        <w:t xml:space="preserve">. </w:t>
      </w:r>
      <w:r w:rsidRPr="7D29CF8F">
        <w:rPr>
          <w:i w:val="0"/>
          <w:color w:val="auto"/>
        </w:rPr>
        <w:t>This bug has been allowing 3</w:t>
      </w:r>
      <w:r w:rsidRPr="7D29CF8F">
        <w:rPr>
          <w:i w:val="0"/>
          <w:color w:val="auto"/>
          <w:vertAlign w:val="superscript"/>
        </w:rPr>
        <w:t>rd</w:t>
      </w:r>
      <w:r w:rsidRPr="7D29CF8F">
        <w:rPr>
          <w:i w:val="0"/>
          <w:color w:val="auto"/>
        </w:rPr>
        <w:t xml:space="preserve"> parties to</w:t>
      </w:r>
      <w:r w:rsidR="3B8DC3F1" w:rsidRPr="7D29CF8F">
        <w:rPr>
          <w:i w:val="0"/>
          <w:color w:val="auto"/>
        </w:rPr>
        <w:t xml:space="preserve"> alter and intercept email boxes. This means that the </w:t>
      </w:r>
      <w:r w:rsidR="502DDB1F" w:rsidRPr="7D29CF8F">
        <w:rPr>
          <w:i w:val="0"/>
          <w:color w:val="auto"/>
        </w:rPr>
        <w:t>emails found in Mr. Evil's registry may have areas for doubt when looking at ownership. The user’s emailing client was found in the registry and listed as</w:t>
      </w:r>
      <w:r w:rsidR="502DDB1F" w:rsidRPr="7D29CF8F">
        <w:rPr>
          <w:i w:val="0"/>
          <w:color w:val="auto"/>
          <w:u w:val="single"/>
        </w:rPr>
        <w:t xml:space="preserve"> </w:t>
      </w:r>
      <w:r w:rsidR="65CE1661" w:rsidRPr="7D29CF8F">
        <w:rPr>
          <w:i w:val="0"/>
          <w:color w:val="auto"/>
          <w:u w:val="single"/>
        </w:rPr>
        <w:t>Outlook Express, Forte Agent, MSN Explorer and Hotmail Email</w:t>
      </w:r>
      <w:r w:rsidR="266230AE" w:rsidRPr="7D29CF8F">
        <w:rPr>
          <w:i w:val="0"/>
          <w:color w:val="auto"/>
          <w:u w:val="single"/>
        </w:rPr>
        <w:t>.</w:t>
      </w:r>
    </w:p>
    <w:p w14:paraId="6CAFD48D" w14:textId="77777777" w:rsidR="00B36EB2" w:rsidRDefault="00B36EB2" w:rsidP="00B36EB2">
      <w:pPr>
        <w:pStyle w:val="COMMENT"/>
        <w:ind w:left="0"/>
        <w:rPr>
          <w:i w:val="0"/>
          <w:iCs/>
          <w:color w:val="auto"/>
        </w:rPr>
      </w:pPr>
    </w:p>
    <w:p w14:paraId="6480616C" w14:textId="77777777" w:rsidR="00B36EB2" w:rsidRDefault="00B36EB2" w:rsidP="00B36EB2">
      <w:pPr>
        <w:pStyle w:val="COMMENT"/>
        <w:ind w:left="0"/>
        <w:rPr>
          <w:i w:val="0"/>
          <w:iCs/>
          <w:color w:val="auto"/>
        </w:rPr>
      </w:pPr>
    </w:p>
    <w:p w14:paraId="3F364832" w14:textId="77777777" w:rsidR="00B36EB2" w:rsidRDefault="00B36EB2" w:rsidP="00B36EB2">
      <w:pPr>
        <w:pStyle w:val="COMMENT"/>
        <w:ind w:left="0"/>
        <w:rPr>
          <w:i w:val="0"/>
          <w:iCs/>
          <w:color w:val="auto"/>
        </w:rPr>
      </w:pPr>
    </w:p>
    <w:p w14:paraId="50F63003" w14:textId="77777777" w:rsidR="00D962B4" w:rsidRDefault="00D962B4" w:rsidP="00372A94">
      <w:pPr>
        <w:pStyle w:val="COMMENT"/>
        <w:rPr>
          <w:i w:val="0"/>
          <w:iCs/>
          <w:color w:val="auto"/>
        </w:rPr>
      </w:pPr>
    </w:p>
    <w:p w14:paraId="66428178" w14:textId="7E4F85C5" w:rsidR="005D3151" w:rsidRDefault="006D5774" w:rsidP="004D08EE">
      <w:pPr>
        <w:pStyle w:val="Heading2"/>
      </w:pPr>
      <w:bookmarkStart w:id="51" w:name="_Toc150756177"/>
      <w:bookmarkStart w:id="52" w:name="_Toc150756359"/>
      <w:r>
        <w:lastRenderedPageBreak/>
        <w:t>Statement of compliance</w:t>
      </w:r>
      <w:bookmarkEnd w:id="51"/>
      <w:bookmarkEnd w:id="52"/>
    </w:p>
    <w:p w14:paraId="206DBE80" w14:textId="57296111" w:rsidR="005D3151" w:rsidRDefault="006D5774" w:rsidP="04AEC339">
      <w:pPr>
        <w:jc w:val="left"/>
      </w:pPr>
      <w:r>
        <w:t xml:space="preserve">I understand my duty as an expert witness to the court to provide independent assistance by way of objective unbiased opinion in relation to matters within my expertise. I have complied with that duty and will continue to comply with it. </w:t>
      </w:r>
      <w:r w:rsidR="513FDB41">
        <w:t>I will inform all parties and, where appropriate, the court if my opinion changes on material issues.</w:t>
      </w:r>
      <w:r>
        <w:t xml:space="preserve"> I further understand that my duty to the court overrides any obligation to the party from whom I received instructions. Parts 33.2 (1), (2) and (3) and 33.4(j) Criminal Procedure Rules</w:t>
      </w:r>
    </w:p>
    <w:p w14:paraId="2D31E92D" w14:textId="690BDA70" w:rsidR="005D3151" w:rsidRDefault="006D5774" w:rsidP="004D08EE">
      <w:pPr>
        <w:pStyle w:val="Heading2"/>
      </w:pPr>
      <w:bookmarkStart w:id="53" w:name="_Toc150756178"/>
      <w:bookmarkStart w:id="54" w:name="_Toc150756360"/>
      <w:r>
        <w:t>Declaration of Truth</w:t>
      </w:r>
      <w:bookmarkEnd w:id="53"/>
      <w:bookmarkEnd w:id="54"/>
    </w:p>
    <w:p w14:paraId="6ECB316C" w14:textId="684FC62D" w:rsidR="004D08EE" w:rsidRDefault="004D08EE" w:rsidP="004D08EE">
      <w:r>
        <w:t xml:space="preserve">This statement is true to the best of my knowledge and </w:t>
      </w:r>
      <w:r w:rsidR="00D962B4">
        <w:t>belief,</w:t>
      </w:r>
      <w:r>
        <w:t xml:space="preserve"> and I make it knowing that, if it is tendered in evidence, I shall be liable to prosecution if I have </w:t>
      </w:r>
      <w:r w:rsidR="00D962B4">
        <w:t>willfully</w:t>
      </w:r>
      <w:r>
        <w:t xml:space="preserve"> stated in it anything which I know to be false or do not believe to be true.</w:t>
      </w:r>
    </w:p>
    <w:p w14:paraId="0433E06B" w14:textId="2190DFAF" w:rsidR="005D3151" w:rsidRDefault="006D5774" w:rsidP="004D08EE">
      <w:pPr>
        <w:pStyle w:val="Heading2"/>
      </w:pPr>
      <w:bookmarkStart w:id="55" w:name="_Toc150756179"/>
      <w:bookmarkStart w:id="56" w:name="_Toc150756361"/>
      <w:r>
        <w:t>Statement of conflicts</w:t>
      </w:r>
      <w:bookmarkEnd w:id="55"/>
      <w:bookmarkEnd w:id="56"/>
    </w:p>
    <w:p w14:paraId="14D0D74C" w14:textId="7B360FAF" w:rsidR="006D5774" w:rsidRDefault="006D5774">
      <w:r>
        <w:t xml:space="preserve">I confirm that I have no conflict of interest of any kind, other than any which I have already set out in this report. I do not consider that any interest which I have disclosed affects my suitability to give expert evidence on any issue on which I have given </w:t>
      </w:r>
      <w:r w:rsidR="00682003">
        <w:t>evidence,</w:t>
      </w:r>
      <w:r>
        <w:t xml:space="preserve"> and I will advise the party by whom I am instructed if, between the date of this report and the trial, there is any change in circumstances which affects this statement.</w:t>
      </w:r>
    </w:p>
    <w:p w14:paraId="3F86585D" w14:textId="528208BC" w:rsidR="005D3151" w:rsidRDefault="006D5774" w:rsidP="02437A24">
      <w:pPr>
        <w:pStyle w:val="Heading2"/>
        <w:rPr>
          <w:rStyle w:val="ExpertWitnessReportBodyChar"/>
        </w:rPr>
      </w:pPr>
      <w:bookmarkStart w:id="57" w:name="_Toc150756180"/>
      <w:bookmarkStart w:id="58" w:name="_Toc150756362"/>
      <w:r w:rsidRPr="00E07436">
        <w:rPr>
          <w:rStyle w:val="ExpertWitnessReportBodyChar"/>
        </w:rPr>
        <w:t>Signature</w:t>
      </w:r>
      <w:r w:rsidR="004631FA" w:rsidRPr="00E07436">
        <w:rPr>
          <w:rStyle w:val="ExpertWitnessReportBodyChar"/>
        </w:rPr>
        <w:t xml:space="preserve"> </w:t>
      </w:r>
      <w:r w:rsidR="000B456A">
        <w:rPr>
          <w:rStyle w:val="ExpertWitnessReportBodyChar"/>
        </w:rPr>
        <w:t>your name</w:t>
      </w:r>
      <w:r w:rsidR="004631FA">
        <w:tab/>
      </w:r>
      <w:r>
        <w:tab/>
      </w:r>
      <w:r w:rsidR="004631FA">
        <w:tab/>
      </w:r>
      <w:r w:rsidR="004631FA">
        <w:tab/>
      </w:r>
      <w:r w:rsidR="004631FA">
        <w:tab/>
      </w:r>
      <w:r w:rsidR="004631FA">
        <w:tab/>
      </w:r>
      <w:r w:rsidR="004631FA">
        <w:tab/>
      </w:r>
      <w:r w:rsidR="004631FA">
        <w:tab/>
      </w:r>
      <w:r w:rsidR="004D08EE">
        <w:t xml:space="preserve">   </w:t>
      </w:r>
      <w:r w:rsidRPr="00E07436">
        <w:rPr>
          <w:rStyle w:val="ExpertWitnessReportBodyChar"/>
        </w:rPr>
        <w:t>Date</w:t>
      </w:r>
      <w:r w:rsidR="004631FA" w:rsidRPr="00E07436">
        <w:rPr>
          <w:rStyle w:val="ExpertWitnessReportBodyChar"/>
        </w:rPr>
        <w:t xml:space="preserve"> </w:t>
      </w:r>
      <w:bookmarkEnd w:id="57"/>
      <w:bookmarkEnd w:id="58"/>
    </w:p>
    <w:p w14:paraId="7581E7D7" w14:textId="207C6D59" w:rsidR="005D3151" w:rsidRDefault="00B36EB2" w:rsidP="02437A24">
      <w:pPr>
        <w:rPr>
          <w:rStyle w:val="ExpertWitnessReportBodyChar"/>
        </w:rPr>
      </w:pPr>
      <w:r>
        <w:rPr>
          <w:noProof/>
        </w:rPr>
        <w:drawing>
          <wp:anchor distT="0" distB="0" distL="114300" distR="114300" simplePos="0" relativeHeight="251658244" behindDoc="0" locked="0" layoutInCell="1" allowOverlap="1" wp14:anchorId="56C70CF9" wp14:editId="4760B5E9">
            <wp:simplePos x="0" y="0"/>
            <wp:positionH relativeFrom="margin">
              <wp:align>left</wp:align>
            </wp:positionH>
            <wp:positionV relativeFrom="paragraph">
              <wp:posOffset>36830</wp:posOffset>
            </wp:positionV>
            <wp:extent cx="2428875" cy="963295"/>
            <wp:effectExtent l="0" t="0" r="0" b="0"/>
            <wp:wrapNone/>
            <wp:docPr id="433730362" name="Picture 43373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875" cy="963295"/>
                    </a:xfrm>
                    <a:prstGeom prst="rect">
                      <a:avLst/>
                    </a:prstGeom>
                  </pic:spPr>
                </pic:pic>
              </a:graphicData>
            </a:graphic>
          </wp:anchor>
        </w:drawing>
      </w:r>
    </w:p>
    <w:p w14:paraId="13A82269" w14:textId="3E785525" w:rsidR="004D08EE" w:rsidRDefault="004D08EE" w:rsidP="004D08EE"/>
    <w:p w14:paraId="31C4EE1C" w14:textId="4F1C7781" w:rsidR="0077455C" w:rsidRPr="0077455C" w:rsidRDefault="0077455C" w:rsidP="0077455C">
      <w:pPr>
        <w:tabs>
          <w:tab w:val="left" w:pos="6435"/>
        </w:tabs>
        <w:rPr>
          <w:sz w:val="36"/>
          <w:szCs w:val="36"/>
        </w:rPr>
      </w:pPr>
      <w:r>
        <w:tab/>
      </w:r>
      <w:r>
        <w:rPr>
          <w:sz w:val="36"/>
          <w:szCs w:val="36"/>
        </w:rPr>
        <w:t>23. 05. 2023</w:t>
      </w:r>
    </w:p>
    <w:p w14:paraId="34D61E3A" w14:textId="77777777" w:rsidR="00B36EB2" w:rsidRDefault="00B36EB2" w:rsidP="004D08EE"/>
    <w:p w14:paraId="16E7CAA3" w14:textId="77777777" w:rsidR="00B36EB2" w:rsidRDefault="00B36EB2" w:rsidP="004D08EE"/>
    <w:p w14:paraId="4FEA8AC9" w14:textId="77777777" w:rsidR="00B36EB2" w:rsidRDefault="00B36EB2" w:rsidP="004D08EE"/>
    <w:p w14:paraId="343CE100" w14:textId="55559965" w:rsidR="005D3151" w:rsidRDefault="006D5774" w:rsidP="004D08EE">
      <w:r>
        <w:t>All reports must be signed and dated, and the Statement/Declaration of Truth must be verified by a signature/date. Therefore, you are advised to include your Statement/Declaration of Truth as your final item in the report, and to follow it with your signature and the date.</w:t>
      </w:r>
    </w:p>
    <w:p w14:paraId="1E908216" w14:textId="77777777" w:rsidR="000D3455" w:rsidRDefault="000D3455" w:rsidP="004D08EE">
      <w:r>
        <w:br w:type="page"/>
      </w:r>
    </w:p>
    <w:p w14:paraId="1E1F2F3F" w14:textId="32618E15" w:rsidR="00E34739" w:rsidRDefault="004C45A3" w:rsidP="00D02C4F">
      <w:pPr>
        <w:pStyle w:val="appendex"/>
      </w:pPr>
      <w:bookmarkStart w:id="59" w:name="_Toc150853620"/>
      <w:r>
        <w:lastRenderedPageBreak/>
        <w:t>Appendix 1</w:t>
      </w:r>
      <w:bookmarkEnd w:id="59"/>
    </w:p>
    <w:p w14:paraId="236DD658" w14:textId="77777777" w:rsidR="006F4EC1" w:rsidRDefault="006F4EC1" w:rsidP="006F4EC1">
      <w:pPr>
        <w:rPr>
          <w:lang w:val="en-GB"/>
        </w:rPr>
      </w:pPr>
    </w:p>
    <w:p w14:paraId="61189A0E" w14:textId="77777777" w:rsidR="006F4EC1" w:rsidRDefault="006F4EC1" w:rsidP="006F4EC1">
      <w:pPr>
        <w:rPr>
          <w:lang w:val="en-GB"/>
        </w:rPr>
      </w:pPr>
    </w:p>
    <w:p w14:paraId="73FD44B9" w14:textId="77777777" w:rsidR="006F4EC1" w:rsidRDefault="006F4EC1" w:rsidP="006F4EC1">
      <w:pPr>
        <w:rPr>
          <w:lang w:val="en-GB"/>
        </w:rPr>
      </w:pPr>
    </w:p>
    <w:tbl>
      <w:tblPr>
        <w:tblStyle w:val="TableGrid"/>
        <w:tblW w:w="0" w:type="auto"/>
        <w:tblInd w:w="720" w:type="dxa"/>
        <w:tblLook w:val="04A0" w:firstRow="1" w:lastRow="0" w:firstColumn="1" w:lastColumn="0" w:noHBand="0" w:noVBand="1"/>
      </w:tblPr>
      <w:tblGrid>
        <w:gridCol w:w="4183"/>
      </w:tblGrid>
      <w:tr w:rsidR="002F2032" w14:paraId="684C0800" w14:textId="77777777" w:rsidTr="008E5733">
        <w:tc>
          <w:tcPr>
            <w:tcW w:w="4183" w:type="dxa"/>
          </w:tcPr>
          <w:p w14:paraId="32FC7541" w14:textId="77777777" w:rsidR="002F2032" w:rsidRDefault="002F2032" w:rsidP="008E5733">
            <w:pPr>
              <w:pStyle w:val="ListParagraph"/>
              <w:ind w:left="0"/>
            </w:pPr>
          </w:p>
          <w:p w14:paraId="1A2B1F46" w14:textId="77777777" w:rsidR="002F2032" w:rsidRDefault="002F2032" w:rsidP="008E5733">
            <w:pPr>
              <w:pStyle w:val="ListParagraph"/>
              <w:ind w:left="0"/>
            </w:pPr>
          </w:p>
          <w:p w14:paraId="035B800C" w14:textId="77777777" w:rsidR="002F2032" w:rsidRDefault="002F2032" w:rsidP="008E5733">
            <w:pPr>
              <w:pStyle w:val="ListParagraph"/>
              <w:ind w:left="0"/>
            </w:pPr>
            <w:r>
              <w:rPr>
                <w:noProof/>
              </w:rPr>
              <w:drawing>
                <wp:inline distT="0" distB="0" distL="0" distR="0" wp14:anchorId="70DBC301" wp14:editId="6ABAEC25">
                  <wp:extent cx="2505075" cy="14001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075" cy="1400175"/>
                          </a:xfrm>
                          <a:prstGeom prst="rect">
                            <a:avLst/>
                          </a:prstGeom>
                        </pic:spPr>
                      </pic:pic>
                    </a:graphicData>
                  </a:graphic>
                </wp:inline>
              </w:drawing>
            </w:r>
          </w:p>
        </w:tc>
      </w:tr>
      <w:tr w:rsidR="002F2032" w14:paraId="228AF9A2" w14:textId="77777777" w:rsidTr="008E5733">
        <w:tc>
          <w:tcPr>
            <w:tcW w:w="4183" w:type="dxa"/>
          </w:tcPr>
          <w:p w14:paraId="58067FFA" w14:textId="77777777" w:rsidR="002F2032" w:rsidRDefault="002F2032" w:rsidP="008E5733">
            <w:pPr>
              <w:pStyle w:val="ListParagraph"/>
              <w:ind w:left="0"/>
            </w:pPr>
            <w:r>
              <w:rPr>
                <w:noProof/>
              </w:rPr>
              <w:drawing>
                <wp:inline distT="0" distB="0" distL="0" distR="0" wp14:anchorId="3BF66B14" wp14:editId="7776A7D8">
                  <wp:extent cx="2505075"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05075" cy="228600"/>
                          </a:xfrm>
                          <a:prstGeom prst="rect">
                            <a:avLst/>
                          </a:prstGeom>
                        </pic:spPr>
                      </pic:pic>
                    </a:graphicData>
                  </a:graphic>
                </wp:inline>
              </w:drawing>
            </w:r>
          </w:p>
          <w:p w14:paraId="0C6890E3" w14:textId="77777777" w:rsidR="002F2032" w:rsidRDefault="002F2032" w:rsidP="008E5733">
            <w:pPr>
              <w:pStyle w:val="ListParagraph"/>
              <w:ind w:left="0"/>
            </w:pPr>
            <w:r>
              <w:rPr>
                <w:noProof/>
              </w:rPr>
              <w:drawing>
                <wp:inline distT="0" distB="0" distL="0" distR="0" wp14:anchorId="1E11F18C" wp14:editId="1CEA7C9A">
                  <wp:extent cx="2505075" cy="9525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5075" cy="952500"/>
                          </a:xfrm>
                          <a:prstGeom prst="rect">
                            <a:avLst/>
                          </a:prstGeom>
                        </pic:spPr>
                      </pic:pic>
                    </a:graphicData>
                  </a:graphic>
                </wp:inline>
              </w:drawing>
            </w:r>
          </w:p>
        </w:tc>
      </w:tr>
      <w:tr w:rsidR="002F2032" w14:paraId="02CBD495" w14:textId="77777777" w:rsidTr="008E5733">
        <w:tc>
          <w:tcPr>
            <w:tcW w:w="4183" w:type="dxa"/>
          </w:tcPr>
          <w:p w14:paraId="489772EC" w14:textId="4A9FE84A" w:rsidR="002F2032" w:rsidRDefault="002F2032" w:rsidP="008E5733">
            <w:pPr>
              <w:pStyle w:val="ListParagraph"/>
              <w:ind w:left="0"/>
            </w:pPr>
          </w:p>
          <w:p w14:paraId="7520B4FA" w14:textId="77777777" w:rsidR="002F2032" w:rsidRDefault="002F2032" w:rsidP="008E5733">
            <w:pPr>
              <w:pStyle w:val="ListParagraph"/>
              <w:ind w:left="0"/>
            </w:pPr>
            <w:r>
              <w:rPr>
                <w:noProof/>
              </w:rPr>
              <w:drawing>
                <wp:inline distT="0" distB="0" distL="0" distR="0" wp14:anchorId="21E7D000" wp14:editId="5E0C6779">
                  <wp:extent cx="2505075" cy="7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075" cy="76200"/>
                          </a:xfrm>
                          <a:prstGeom prst="rect">
                            <a:avLst/>
                          </a:prstGeom>
                        </pic:spPr>
                      </pic:pic>
                    </a:graphicData>
                  </a:graphic>
                </wp:inline>
              </w:drawing>
            </w:r>
          </w:p>
        </w:tc>
      </w:tr>
      <w:tr w:rsidR="002F2032" w14:paraId="47DAC22C" w14:textId="77777777" w:rsidTr="008E5733">
        <w:tc>
          <w:tcPr>
            <w:tcW w:w="4183" w:type="dxa"/>
          </w:tcPr>
          <w:p w14:paraId="046C3FDD" w14:textId="77777777" w:rsidR="002F2032" w:rsidRDefault="002F2032" w:rsidP="008E5733">
            <w:pPr>
              <w:pStyle w:val="ListParagraph"/>
              <w:ind w:left="0"/>
            </w:pPr>
            <w:r>
              <w:rPr>
                <w:noProof/>
              </w:rPr>
              <w:drawing>
                <wp:inline distT="0" distB="0" distL="0" distR="0" wp14:anchorId="476FD381" wp14:editId="2EC1DB72">
                  <wp:extent cx="2505075" cy="142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075" cy="142875"/>
                          </a:xfrm>
                          <a:prstGeom prst="rect">
                            <a:avLst/>
                          </a:prstGeom>
                        </pic:spPr>
                      </pic:pic>
                    </a:graphicData>
                  </a:graphic>
                </wp:inline>
              </w:drawing>
            </w:r>
          </w:p>
        </w:tc>
      </w:tr>
      <w:tr w:rsidR="002F2032" w14:paraId="09C02FB5" w14:textId="77777777" w:rsidTr="008E5733">
        <w:tc>
          <w:tcPr>
            <w:tcW w:w="4183" w:type="dxa"/>
          </w:tcPr>
          <w:p w14:paraId="7FB97B68" w14:textId="77777777" w:rsidR="002F2032" w:rsidRDefault="002F2032" w:rsidP="008E5733">
            <w:pPr>
              <w:pStyle w:val="ListParagraph"/>
              <w:ind w:left="0"/>
            </w:pPr>
            <w:r>
              <w:rPr>
                <w:noProof/>
              </w:rPr>
              <w:drawing>
                <wp:inline distT="0" distB="0" distL="0" distR="0" wp14:anchorId="521A4B37" wp14:editId="55C44B6E">
                  <wp:extent cx="1381318" cy="10574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81318" cy="1057423"/>
                          </a:xfrm>
                          <a:prstGeom prst="rect">
                            <a:avLst/>
                          </a:prstGeom>
                        </pic:spPr>
                      </pic:pic>
                    </a:graphicData>
                  </a:graphic>
                </wp:inline>
              </w:drawing>
            </w:r>
          </w:p>
        </w:tc>
      </w:tr>
      <w:tr w:rsidR="002F2032" w:rsidRPr="000D2E44" w14:paraId="7EA229A7" w14:textId="77777777" w:rsidTr="008E5733">
        <w:tc>
          <w:tcPr>
            <w:tcW w:w="4183" w:type="dxa"/>
          </w:tcPr>
          <w:p w14:paraId="2CF2EE06" w14:textId="038312E5" w:rsidR="002F2032" w:rsidRPr="000D2E44" w:rsidRDefault="002F2032" w:rsidP="008E5733">
            <w:pPr>
              <w:pStyle w:val="NormalWeb"/>
              <w:spacing w:before="0" w:beforeAutospacing="0" w:after="0" w:afterAutospacing="0"/>
              <w:rPr>
                <w:rFonts w:ascii="Calibri" w:hAnsi="Calibri" w:cs="Calibri"/>
                <w:sz w:val="22"/>
                <w:szCs w:val="22"/>
              </w:rPr>
            </w:pPr>
          </w:p>
        </w:tc>
      </w:tr>
      <w:tr w:rsidR="002F2032" w14:paraId="2B7E601D" w14:textId="77777777" w:rsidTr="008E5733">
        <w:tc>
          <w:tcPr>
            <w:tcW w:w="4183" w:type="dxa"/>
          </w:tcPr>
          <w:p w14:paraId="586B67EA" w14:textId="77777777" w:rsidR="002F2032" w:rsidRDefault="002F2032" w:rsidP="008E5733">
            <w:pPr>
              <w:pStyle w:val="ListParagraph"/>
              <w:ind w:left="0"/>
            </w:pPr>
            <w:r>
              <w:rPr>
                <w:noProof/>
              </w:rPr>
              <w:drawing>
                <wp:inline distT="0" distB="0" distL="0" distR="0" wp14:anchorId="668E9B9E" wp14:editId="07F4E261">
                  <wp:extent cx="2505075" cy="126682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075" cy="1266825"/>
                          </a:xfrm>
                          <a:prstGeom prst="rect">
                            <a:avLst/>
                          </a:prstGeom>
                        </pic:spPr>
                      </pic:pic>
                    </a:graphicData>
                  </a:graphic>
                </wp:inline>
              </w:drawing>
            </w:r>
          </w:p>
        </w:tc>
      </w:tr>
      <w:tr w:rsidR="002F2032" w14:paraId="2A49EC2F" w14:textId="77777777" w:rsidTr="008E5733">
        <w:tc>
          <w:tcPr>
            <w:tcW w:w="4183" w:type="dxa"/>
          </w:tcPr>
          <w:p w14:paraId="4D9632E8" w14:textId="77777777" w:rsidR="002F2032" w:rsidRDefault="002F2032" w:rsidP="008E5733">
            <w:pPr>
              <w:pStyle w:val="ListParagraph"/>
              <w:ind w:left="0"/>
            </w:pPr>
            <w:r>
              <w:rPr>
                <w:noProof/>
              </w:rPr>
              <w:drawing>
                <wp:inline distT="0" distB="0" distL="0" distR="0" wp14:anchorId="73876E51" wp14:editId="2DA01D3A">
                  <wp:extent cx="2505075" cy="533400"/>
                  <wp:effectExtent l="0" t="0" r="0" b="0"/>
                  <wp:docPr id="18" name="Picture 18" descr="A close 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05075" cy="533400"/>
                          </a:xfrm>
                          <a:prstGeom prst="rect">
                            <a:avLst/>
                          </a:prstGeom>
                        </pic:spPr>
                      </pic:pic>
                    </a:graphicData>
                  </a:graphic>
                </wp:inline>
              </w:drawing>
            </w:r>
          </w:p>
          <w:p w14:paraId="162BD2FD" w14:textId="77777777" w:rsidR="002F2032" w:rsidRDefault="002F2032" w:rsidP="008E5733">
            <w:pPr>
              <w:pStyle w:val="ListParagraph"/>
              <w:ind w:left="0"/>
            </w:pPr>
            <w:r>
              <w:rPr>
                <w:noProof/>
              </w:rPr>
              <w:drawing>
                <wp:inline distT="0" distB="0" distL="0" distR="0" wp14:anchorId="728E0106" wp14:editId="4CCA43E8">
                  <wp:extent cx="2505075" cy="523875"/>
                  <wp:effectExtent l="0" t="0" r="0" b="0"/>
                  <wp:docPr id="19" name="Picture 19" descr="A close 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5075" cy="523875"/>
                          </a:xfrm>
                          <a:prstGeom prst="rect">
                            <a:avLst/>
                          </a:prstGeom>
                        </pic:spPr>
                      </pic:pic>
                    </a:graphicData>
                  </a:graphic>
                </wp:inline>
              </w:drawing>
            </w:r>
          </w:p>
        </w:tc>
      </w:tr>
      <w:tr w:rsidR="002F2032" w14:paraId="14112597" w14:textId="77777777" w:rsidTr="008E5733">
        <w:trPr>
          <w:trHeight w:val="300"/>
        </w:trPr>
        <w:tc>
          <w:tcPr>
            <w:tcW w:w="4183" w:type="dxa"/>
          </w:tcPr>
          <w:p w14:paraId="3D26C99B" w14:textId="77777777" w:rsidR="002F2032" w:rsidRDefault="002F2032" w:rsidP="008E5733">
            <w:pPr>
              <w:pStyle w:val="ListParagraph"/>
              <w:ind w:left="0"/>
              <w:jc w:val="left"/>
            </w:pPr>
            <w:r>
              <w:rPr>
                <w:noProof/>
              </w:rPr>
              <w:lastRenderedPageBreak/>
              <w:drawing>
                <wp:inline distT="0" distB="0" distL="0" distR="0" wp14:anchorId="069BF786" wp14:editId="287373CC">
                  <wp:extent cx="2505075" cy="9144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inline>
              </w:drawing>
            </w:r>
          </w:p>
        </w:tc>
      </w:tr>
    </w:tbl>
    <w:p w14:paraId="4C441423" w14:textId="77777777" w:rsidR="006F4EC1" w:rsidRDefault="006F4EC1" w:rsidP="006F4EC1">
      <w:pPr>
        <w:rPr>
          <w:lang w:val="en-GB"/>
        </w:rPr>
      </w:pPr>
    </w:p>
    <w:p w14:paraId="30CA21C4" w14:textId="77777777" w:rsidR="006F4EC1" w:rsidRDefault="006F4EC1" w:rsidP="006F4EC1">
      <w:pPr>
        <w:rPr>
          <w:lang w:val="en-GB"/>
        </w:rPr>
      </w:pPr>
    </w:p>
    <w:p w14:paraId="66704FB8" w14:textId="77777777" w:rsidR="006F4EC1" w:rsidRDefault="006F4EC1" w:rsidP="006F4EC1">
      <w:pPr>
        <w:rPr>
          <w:lang w:val="en-GB"/>
        </w:rPr>
      </w:pPr>
    </w:p>
    <w:p w14:paraId="42A44B24" w14:textId="77777777" w:rsidR="006F4EC1" w:rsidRDefault="006F4EC1" w:rsidP="006F4EC1">
      <w:pPr>
        <w:rPr>
          <w:lang w:val="en-GB"/>
        </w:rPr>
      </w:pPr>
    </w:p>
    <w:p w14:paraId="3BC3D6A0" w14:textId="77777777" w:rsidR="006F4EC1" w:rsidRDefault="006F4EC1" w:rsidP="006F4EC1">
      <w:pPr>
        <w:rPr>
          <w:lang w:val="en-GB"/>
        </w:rPr>
      </w:pPr>
    </w:p>
    <w:p w14:paraId="1BE1B42E" w14:textId="77777777" w:rsidR="006F4EC1" w:rsidRDefault="006F4EC1" w:rsidP="006F4EC1">
      <w:pPr>
        <w:rPr>
          <w:lang w:val="en-GB"/>
        </w:rPr>
      </w:pPr>
    </w:p>
    <w:p w14:paraId="2CD983BB" w14:textId="77777777" w:rsidR="006F4EC1" w:rsidRDefault="006F4EC1" w:rsidP="006F4EC1">
      <w:pPr>
        <w:rPr>
          <w:lang w:val="en-GB"/>
        </w:rPr>
      </w:pPr>
    </w:p>
    <w:p w14:paraId="10F03A62" w14:textId="77777777" w:rsidR="006F4EC1" w:rsidRDefault="006F4EC1" w:rsidP="006F4EC1">
      <w:pPr>
        <w:rPr>
          <w:lang w:val="en-GB"/>
        </w:rPr>
      </w:pPr>
    </w:p>
    <w:p w14:paraId="23982764" w14:textId="77777777" w:rsidR="006F4EC1" w:rsidRDefault="006F4EC1" w:rsidP="006F4EC1">
      <w:pPr>
        <w:rPr>
          <w:lang w:val="en-GB"/>
        </w:rPr>
      </w:pPr>
    </w:p>
    <w:p w14:paraId="4133608E" w14:textId="7A1086D1" w:rsidR="006F4EC1" w:rsidRDefault="006F4EC1" w:rsidP="7D29CF8F">
      <w:pPr>
        <w:pStyle w:val="appendex"/>
      </w:pPr>
      <w:bookmarkStart w:id="60" w:name="_Toc150853623"/>
      <w:r>
        <w:t>Appendix 2</w:t>
      </w:r>
      <w:bookmarkEnd w:id="60"/>
    </w:p>
    <w:p w14:paraId="6EBD6BAE" w14:textId="77777777" w:rsidR="006656ED" w:rsidRPr="006656ED" w:rsidRDefault="006656ED" w:rsidP="006F4EC1"/>
    <w:p w14:paraId="0E9A4C21" w14:textId="77777777" w:rsidR="002F2032" w:rsidRDefault="002F2032" w:rsidP="002F2032">
      <w:pPr>
        <w:ind w:left="709"/>
      </w:pPr>
      <w:r>
        <w:rPr>
          <w:noProof/>
        </w:rPr>
        <w:drawing>
          <wp:inline distT="0" distB="0" distL="0" distR="0" wp14:anchorId="252D398F" wp14:editId="5305E58F">
            <wp:extent cx="3467100" cy="1947354"/>
            <wp:effectExtent l="0" t="0" r="0" b="0"/>
            <wp:docPr id="21" name="Picture 21" descr="A black computer on a yellow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computer on a yellow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7100" cy="1947354"/>
                    </a:xfrm>
                    <a:prstGeom prst="rect">
                      <a:avLst/>
                    </a:prstGeom>
                  </pic:spPr>
                </pic:pic>
              </a:graphicData>
            </a:graphic>
          </wp:inline>
        </w:drawing>
      </w:r>
    </w:p>
    <w:p w14:paraId="50674775" w14:textId="0B676A35" w:rsidR="002F2032" w:rsidRDefault="002F2032" w:rsidP="002F2032">
      <w:pPr>
        <w:ind w:left="709"/>
      </w:pPr>
      <w:r>
        <w:br/>
      </w:r>
      <w:r>
        <w:rPr>
          <w:noProof/>
        </w:rPr>
        <w:drawing>
          <wp:inline distT="0" distB="0" distL="0" distR="0" wp14:anchorId="24448B26" wp14:editId="749AEF5E">
            <wp:extent cx="2279041" cy="2495550"/>
            <wp:effectExtent l="0" t="0" r="0" b="0"/>
            <wp:docPr id="22" name="Picture 22" descr="A satellite dish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atellite dish on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79041" cy="2495550"/>
                    </a:xfrm>
                    <a:prstGeom prst="rect">
                      <a:avLst/>
                    </a:prstGeom>
                  </pic:spPr>
                </pic:pic>
              </a:graphicData>
            </a:graphic>
          </wp:inline>
        </w:drawing>
      </w:r>
    </w:p>
    <w:p w14:paraId="47590151" w14:textId="23509E45" w:rsidR="00021A02" w:rsidRDefault="006F4EC1" w:rsidP="00021A02">
      <w:pPr>
        <w:pStyle w:val="appendex"/>
        <w:rPr>
          <w:lang w:val="en-GB"/>
        </w:rPr>
      </w:pPr>
      <w:bookmarkStart w:id="61" w:name="_Toc150853644"/>
      <w:r>
        <w:rPr>
          <w:lang w:val="en-GB"/>
        </w:rPr>
        <w:lastRenderedPageBreak/>
        <w:t>Appendix 3</w:t>
      </w:r>
      <w:bookmarkEnd w:id="61"/>
    </w:p>
    <w:p w14:paraId="53251314" w14:textId="33DCEA69" w:rsidR="002F2032" w:rsidRDefault="004D02EF" w:rsidP="00021A02">
      <w:pPr>
        <w:pStyle w:val="appendex"/>
        <w:rPr>
          <w:lang w:val="en-GB"/>
        </w:rPr>
      </w:pPr>
      <w:r w:rsidRPr="00A3765C">
        <w:rPr>
          <w:rStyle w:val="TitleChar"/>
          <w:rFonts w:eastAsia="PMingLiU"/>
          <w:noProof/>
        </w:rPr>
        <w:drawing>
          <wp:anchor distT="0" distB="0" distL="114300" distR="114300" simplePos="0" relativeHeight="251658246" behindDoc="0" locked="0" layoutInCell="1" allowOverlap="1" wp14:anchorId="3D197B23" wp14:editId="1595C203">
            <wp:simplePos x="0" y="0"/>
            <wp:positionH relativeFrom="column">
              <wp:posOffset>0</wp:posOffset>
            </wp:positionH>
            <wp:positionV relativeFrom="paragraph">
              <wp:posOffset>-635</wp:posOffset>
            </wp:positionV>
            <wp:extent cx="4729485" cy="3638550"/>
            <wp:effectExtent l="0" t="0" r="0" b="0"/>
            <wp:wrapNone/>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29485" cy="3638550"/>
                    </a:xfrm>
                    <a:prstGeom prst="rect">
                      <a:avLst/>
                    </a:prstGeom>
                  </pic:spPr>
                </pic:pic>
              </a:graphicData>
            </a:graphic>
            <wp14:sizeRelH relativeFrom="margin">
              <wp14:pctWidth>0</wp14:pctWidth>
            </wp14:sizeRelH>
            <wp14:sizeRelV relativeFrom="margin">
              <wp14:pctHeight>0</wp14:pctHeight>
            </wp14:sizeRelV>
          </wp:anchor>
        </w:drawing>
      </w:r>
    </w:p>
    <w:p w14:paraId="371B0818" w14:textId="77777777" w:rsidR="002F2032" w:rsidRDefault="002F2032" w:rsidP="00021A02">
      <w:pPr>
        <w:pStyle w:val="appendex"/>
        <w:rPr>
          <w:lang w:val="en-GB"/>
        </w:rPr>
      </w:pPr>
    </w:p>
    <w:p w14:paraId="57CCF2B7" w14:textId="77777777" w:rsidR="002F2032" w:rsidRDefault="002F2032" w:rsidP="00021A02">
      <w:pPr>
        <w:pStyle w:val="appendex"/>
        <w:rPr>
          <w:lang w:val="en-GB"/>
        </w:rPr>
      </w:pPr>
    </w:p>
    <w:p w14:paraId="40DD7E03" w14:textId="77777777" w:rsidR="002F2032" w:rsidRDefault="002F2032" w:rsidP="00021A02">
      <w:pPr>
        <w:pStyle w:val="appendex"/>
        <w:rPr>
          <w:lang w:val="en-GB"/>
        </w:rPr>
      </w:pPr>
    </w:p>
    <w:p w14:paraId="5D329208" w14:textId="77777777" w:rsidR="002F2032" w:rsidRDefault="002F2032" w:rsidP="00021A02">
      <w:pPr>
        <w:pStyle w:val="appendex"/>
        <w:rPr>
          <w:lang w:val="en-GB"/>
        </w:rPr>
      </w:pPr>
    </w:p>
    <w:p w14:paraId="1A0D7B3E" w14:textId="77777777" w:rsidR="00ED4357" w:rsidRDefault="00ED4357" w:rsidP="00021A02">
      <w:pPr>
        <w:pStyle w:val="appendex"/>
      </w:pPr>
    </w:p>
    <w:p w14:paraId="65FCC9D2" w14:textId="77777777" w:rsidR="00ED4357" w:rsidRDefault="00ED4357" w:rsidP="00021A02">
      <w:pPr>
        <w:pStyle w:val="appendex"/>
      </w:pPr>
    </w:p>
    <w:p w14:paraId="4B206EEA" w14:textId="123DC009" w:rsidR="002F2032" w:rsidRDefault="44265DD0" w:rsidP="00021A02">
      <w:pPr>
        <w:pStyle w:val="appendex"/>
      </w:pPr>
      <w:r>
        <w:t>Appendix 4</w:t>
      </w:r>
    </w:p>
    <w:p w14:paraId="74CCB797" w14:textId="22C085EE" w:rsidR="002F2032" w:rsidRDefault="44265DD0" w:rsidP="7D29CF8F">
      <w:pPr>
        <w:rPr>
          <w:lang w:val="en-GB"/>
        </w:rPr>
      </w:pPr>
      <w:r w:rsidRPr="7D29CF8F">
        <w:rPr>
          <w:lang w:val="en-GB"/>
        </w:rPr>
        <w:t xml:space="preserve">All installed programs </w:t>
      </w:r>
    </w:p>
    <w:p w14:paraId="3906B609" w14:textId="08DF3B6D" w:rsidR="7D29CF8F" w:rsidRPr="00ED4357" w:rsidRDefault="44265DD0" w:rsidP="00ED4357">
      <w:r>
        <w:rPr>
          <w:noProof/>
        </w:rPr>
        <w:drawing>
          <wp:inline distT="0" distB="0" distL="0" distR="0" wp14:anchorId="5AD123C5" wp14:editId="69081ACF">
            <wp:extent cx="3772195" cy="2707598"/>
            <wp:effectExtent l="0" t="0" r="0" b="0"/>
            <wp:docPr id="655576657" name="Picture 65557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72195" cy="2707598"/>
                    </a:xfrm>
                    <a:prstGeom prst="rect">
                      <a:avLst/>
                    </a:prstGeom>
                  </pic:spPr>
                </pic:pic>
              </a:graphicData>
            </a:graphic>
          </wp:inline>
        </w:drawing>
      </w:r>
    </w:p>
    <w:p w14:paraId="32BE93DC" w14:textId="11D47B38" w:rsidR="137A916F" w:rsidRDefault="137A916F" w:rsidP="7D29CF8F">
      <w:pPr>
        <w:pStyle w:val="appendex"/>
      </w:pPr>
      <w:proofErr w:type="spellStart"/>
      <w:r w:rsidRPr="7D29CF8F">
        <w:lastRenderedPageBreak/>
        <w:t>Apendix</w:t>
      </w:r>
      <w:proofErr w:type="spellEnd"/>
      <w:r w:rsidRPr="7D29CF8F">
        <w:t xml:space="preserve"> 5</w:t>
      </w:r>
    </w:p>
    <w:p w14:paraId="77AB9903" w14:textId="1A74CBE4" w:rsidR="137A916F" w:rsidRDefault="137A916F" w:rsidP="7D29CF8F">
      <w:r>
        <w:rPr>
          <w:noProof/>
        </w:rPr>
        <w:drawing>
          <wp:inline distT="0" distB="0" distL="0" distR="0" wp14:anchorId="44DFFD38" wp14:editId="72A89629">
            <wp:extent cx="6077857" cy="1914525"/>
            <wp:effectExtent l="0" t="0" r="0" b="0"/>
            <wp:docPr id="723078843" name="Picture 72307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77857" cy="1914525"/>
                    </a:xfrm>
                    <a:prstGeom prst="rect">
                      <a:avLst/>
                    </a:prstGeom>
                  </pic:spPr>
                </pic:pic>
              </a:graphicData>
            </a:graphic>
          </wp:inline>
        </w:drawing>
      </w:r>
    </w:p>
    <w:p w14:paraId="65370A26" w14:textId="77777777" w:rsidR="002F2032" w:rsidRDefault="002F2032" w:rsidP="00021A02">
      <w:pPr>
        <w:pStyle w:val="appendex"/>
        <w:rPr>
          <w:lang w:val="en-GB"/>
        </w:rPr>
      </w:pPr>
    </w:p>
    <w:p w14:paraId="3B94FDC1" w14:textId="489578A3" w:rsidR="00386D26" w:rsidRPr="006656ED" w:rsidRDefault="00386D26" w:rsidP="00083A21">
      <w:pPr>
        <w:pStyle w:val="TOCHeading"/>
        <w:rPr>
          <w:b/>
          <w:lang w:val="en-GB"/>
        </w:rPr>
      </w:pPr>
      <w:bookmarkStart w:id="62" w:name="_Toc150853645"/>
      <w:r w:rsidRPr="006656ED">
        <w:rPr>
          <w:lang w:val="en-GB"/>
        </w:rPr>
        <w:t>Forensic Hygiene</w:t>
      </w:r>
      <w:bookmarkEnd w:id="62"/>
    </w:p>
    <w:p w14:paraId="53CDEE23" w14:textId="77777777" w:rsidR="00386D26" w:rsidRDefault="00386D26" w:rsidP="00386D26">
      <w:pPr>
        <w:pStyle w:val="appendex"/>
        <w:keepNext/>
        <w:jc w:val="center"/>
      </w:pPr>
      <w:bookmarkStart w:id="63" w:name="_Toc150853646"/>
      <w:r>
        <w:rPr>
          <w:noProof/>
        </w:rPr>
        <w:drawing>
          <wp:inline distT="0" distB="0" distL="0" distR="0" wp14:anchorId="77BEF075" wp14:editId="7FE5D24D">
            <wp:extent cx="3597215" cy="2566413"/>
            <wp:effectExtent l="76200" t="76200" r="137160" b="139065"/>
            <wp:docPr id="1154661460" name="Picture 11546614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460" name="Picture 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1080" cy="256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3"/>
    </w:p>
    <w:p w14:paraId="538D748E" w14:textId="5FF1C99F" w:rsidR="00386D26" w:rsidRDefault="00386D26" w:rsidP="00386D26">
      <w:pPr>
        <w:pStyle w:val="Caption"/>
        <w:jc w:val="center"/>
        <w:rPr>
          <w:lang w:val="en-GB"/>
        </w:rPr>
      </w:pPr>
      <w:bookmarkStart w:id="64" w:name="_Toc150757281"/>
      <w:r>
        <w:t xml:space="preserve">Figure </w:t>
      </w:r>
      <w:r>
        <w:fldChar w:fldCharType="begin"/>
      </w:r>
      <w:r>
        <w:instrText>SEQ Figure \* ARABIC</w:instrText>
      </w:r>
      <w:r>
        <w:fldChar w:fldCharType="separate"/>
      </w:r>
      <w:r w:rsidR="00CA3FAA">
        <w:rPr>
          <w:noProof/>
        </w:rPr>
        <w:t>10</w:t>
      </w:r>
      <w:r>
        <w:fldChar w:fldCharType="end"/>
      </w:r>
      <w:r>
        <w:rPr>
          <w:lang w:val="en-GB"/>
        </w:rPr>
        <w:t xml:space="preserve"> Investigator's device - malware check</w:t>
      </w:r>
      <w:bookmarkEnd w:id="64"/>
    </w:p>
    <w:p w14:paraId="50A1F5E9" w14:textId="77777777" w:rsidR="00386D26" w:rsidRDefault="00386D26" w:rsidP="00386D26">
      <w:pPr>
        <w:pStyle w:val="appendex"/>
        <w:keepNext/>
        <w:jc w:val="center"/>
      </w:pPr>
      <w:bookmarkStart w:id="65" w:name="_Toc150853647"/>
      <w:r>
        <w:rPr>
          <w:noProof/>
        </w:rPr>
        <w:lastRenderedPageBreak/>
        <w:drawing>
          <wp:inline distT="0" distB="0" distL="0" distR="0" wp14:anchorId="4D2D307B" wp14:editId="137B6531">
            <wp:extent cx="3786996" cy="1886345"/>
            <wp:effectExtent l="76200" t="76200" r="137795" b="133350"/>
            <wp:docPr id="153026167" name="Picture 153026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67" name="Picture 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9669" cy="1887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5"/>
    </w:p>
    <w:p w14:paraId="37202FA6" w14:textId="3134DB92" w:rsidR="00386D26" w:rsidRDefault="00386D26" w:rsidP="00386D26">
      <w:pPr>
        <w:pStyle w:val="Caption"/>
        <w:jc w:val="center"/>
        <w:rPr>
          <w:lang w:val="en-GB"/>
        </w:rPr>
      </w:pPr>
      <w:bookmarkStart w:id="66" w:name="_Toc150757282"/>
      <w:r>
        <w:t xml:space="preserve">Figure </w:t>
      </w:r>
      <w:r>
        <w:fldChar w:fldCharType="begin"/>
      </w:r>
      <w:r>
        <w:instrText>SEQ Figure \* ARABIC</w:instrText>
      </w:r>
      <w:r>
        <w:fldChar w:fldCharType="separate"/>
      </w:r>
      <w:r w:rsidR="00CA3FAA">
        <w:rPr>
          <w:noProof/>
        </w:rPr>
        <w:t>11</w:t>
      </w:r>
      <w:r>
        <w:fldChar w:fldCharType="end"/>
      </w:r>
      <w:r>
        <w:rPr>
          <w:lang w:val="en-GB"/>
        </w:rPr>
        <w:t xml:space="preserve"> </w:t>
      </w:r>
      <w:proofErr w:type="spellStart"/>
      <w:r>
        <w:rPr>
          <w:lang w:val="en-GB"/>
        </w:rPr>
        <w:t>VirusTotal</w:t>
      </w:r>
      <w:proofErr w:type="spellEnd"/>
      <w:r>
        <w:rPr>
          <w:lang w:val="en-GB"/>
        </w:rPr>
        <w:t xml:space="preserve"> result</w:t>
      </w:r>
      <w:bookmarkEnd w:id="66"/>
    </w:p>
    <w:p w14:paraId="66524096" w14:textId="77777777" w:rsidR="00021A02" w:rsidRDefault="00021A02" w:rsidP="00021A02">
      <w:pPr>
        <w:pStyle w:val="appendex"/>
        <w:keepNext/>
        <w:jc w:val="center"/>
      </w:pPr>
      <w:bookmarkStart w:id="67" w:name="_Toc150853648"/>
      <w:r>
        <w:rPr>
          <w:noProof/>
        </w:rPr>
        <w:drawing>
          <wp:inline distT="0" distB="0" distL="0" distR="0" wp14:anchorId="55BC4DED" wp14:editId="68E8A8E7">
            <wp:extent cx="2710780" cy="2453256"/>
            <wp:effectExtent l="76200" t="76200" r="128270" b="137795"/>
            <wp:docPr id="2140769386" name="Picture 2140769386"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69386" name="Picture 26" descr="A pie chart with different colored circl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514" cy="247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7"/>
    </w:p>
    <w:p w14:paraId="1FB712A4" w14:textId="6006121C" w:rsidR="00021A02" w:rsidRDefault="00021A02" w:rsidP="00021A02">
      <w:pPr>
        <w:pStyle w:val="Caption"/>
        <w:jc w:val="center"/>
        <w:rPr>
          <w:lang w:val="en-GB"/>
        </w:rPr>
      </w:pPr>
      <w:bookmarkStart w:id="68" w:name="_Toc150757283"/>
      <w:r>
        <w:t xml:space="preserve">Figure </w:t>
      </w:r>
      <w:r>
        <w:fldChar w:fldCharType="begin"/>
      </w:r>
      <w:r>
        <w:instrText>SEQ Figure \* ARABIC</w:instrText>
      </w:r>
      <w:r>
        <w:fldChar w:fldCharType="separate"/>
      </w:r>
      <w:r w:rsidR="00CA3FAA">
        <w:rPr>
          <w:noProof/>
        </w:rPr>
        <w:t>12</w:t>
      </w:r>
      <w:r>
        <w:fldChar w:fldCharType="end"/>
      </w:r>
      <w:r>
        <w:rPr>
          <w:lang w:val="en-GB"/>
        </w:rPr>
        <w:t xml:space="preserve">  Data Summary of Paul's Laptop</w:t>
      </w:r>
      <w:bookmarkEnd w:id="68"/>
    </w:p>
    <w:p w14:paraId="56FDFE0A" w14:textId="77777777" w:rsidR="00021A02" w:rsidRDefault="00021A02" w:rsidP="00021A02">
      <w:pPr>
        <w:rPr>
          <w:lang w:val="en-GB"/>
        </w:rPr>
      </w:pPr>
    </w:p>
    <w:p w14:paraId="7E78A704" w14:textId="1FD37190" w:rsidR="00AE6288" w:rsidRDefault="00F77112" w:rsidP="00AE6288">
      <w:pPr>
        <w:keepNext/>
        <w:jc w:val="center"/>
      </w:pPr>
      <w:r w:rsidRPr="00F77112">
        <w:t xml:space="preserve"> </w:t>
      </w:r>
      <w:r>
        <w:rPr>
          <w:noProof/>
        </w:rPr>
        <w:drawing>
          <wp:inline distT="0" distB="0" distL="0" distR="0" wp14:anchorId="652C06E9" wp14:editId="02EF9B72">
            <wp:extent cx="4057650" cy="1557236"/>
            <wp:effectExtent l="76200" t="76200" r="133350" b="138430"/>
            <wp:docPr id="1451573589" name="Picture 1451573589" descr="A graph showing the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3589" name="Picture 6" descr="A graph showing the number of year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4572" cy="1559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C75773" w14:textId="77777777" w:rsidR="00AE6288" w:rsidRDefault="00AE6288" w:rsidP="00AE6288">
      <w:pPr>
        <w:pStyle w:val="Caption"/>
        <w:jc w:val="center"/>
      </w:pPr>
    </w:p>
    <w:p w14:paraId="7A6127B0" w14:textId="0C59F37B" w:rsidR="00AE6288" w:rsidRPr="00AE6288" w:rsidRDefault="00AE6288" w:rsidP="007A4D87">
      <w:pPr>
        <w:pStyle w:val="Caption"/>
        <w:jc w:val="center"/>
        <w:rPr>
          <w:lang w:val="en-GB"/>
        </w:rPr>
      </w:pPr>
      <w:bookmarkStart w:id="69" w:name="_Toc150757284"/>
      <w:r>
        <w:t xml:space="preserve">Figure </w:t>
      </w:r>
      <w:r>
        <w:fldChar w:fldCharType="begin"/>
      </w:r>
      <w:r>
        <w:instrText>SEQ Figure \* ARABIC</w:instrText>
      </w:r>
      <w:r>
        <w:fldChar w:fldCharType="separate"/>
      </w:r>
      <w:r w:rsidR="00CA3FAA">
        <w:rPr>
          <w:noProof/>
        </w:rPr>
        <w:t>13</w:t>
      </w:r>
      <w:r>
        <w:fldChar w:fldCharType="end"/>
      </w:r>
      <w:r>
        <w:rPr>
          <w:lang w:val="en-GB"/>
        </w:rPr>
        <w:t xml:space="preserve"> Timeline of suspect's laptop</w:t>
      </w:r>
      <w:bookmarkEnd w:id="69"/>
    </w:p>
    <w:p w14:paraId="22F87EC0" w14:textId="77777777" w:rsidR="004078CF" w:rsidRDefault="004078CF" w:rsidP="004078CF">
      <w:pPr>
        <w:rPr>
          <w:lang w:val="en-GB"/>
        </w:rPr>
      </w:pPr>
    </w:p>
    <w:p w14:paraId="0F84EB7E" w14:textId="77777777" w:rsidR="004078CF" w:rsidRDefault="004078CF" w:rsidP="004078CF">
      <w:pPr>
        <w:rPr>
          <w:lang w:val="en-GB"/>
        </w:rPr>
      </w:pPr>
    </w:p>
    <w:p w14:paraId="33908491" w14:textId="5BDAEF5D" w:rsidR="00AE6288" w:rsidRPr="00386D26" w:rsidRDefault="00AE6288" w:rsidP="00AE6288">
      <w:pPr>
        <w:pStyle w:val="ExpertWitnessReportBody"/>
        <w:ind w:left="0"/>
        <w:jc w:val="left"/>
        <w:rPr>
          <w:sz w:val="28"/>
          <w:szCs w:val="28"/>
          <w:u w:val="single"/>
        </w:rPr>
      </w:pPr>
      <w:r w:rsidRPr="00386D26">
        <w:rPr>
          <w:sz w:val="28"/>
          <w:szCs w:val="28"/>
          <w:u w:val="single"/>
        </w:rPr>
        <w:t>Registry Information</w:t>
      </w:r>
    </w:p>
    <w:p w14:paraId="42BF6FBC" w14:textId="2103F7EE" w:rsidR="00AE6288" w:rsidRDefault="007A4D87" w:rsidP="00AE6288">
      <w:pPr>
        <w:pStyle w:val="ExpertWitnessReportBody"/>
        <w:keepNext/>
        <w:jc w:val="left"/>
      </w:pPr>
      <w:r>
        <w:rPr>
          <w:noProof/>
        </w:rPr>
        <mc:AlternateContent>
          <mc:Choice Requires="wps">
            <w:drawing>
              <wp:anchor distT="0" distB="0" distL="114300" distR="114300" simplePos="0" relativeHeight="251658240" behindDoc="0" locked="0" layoutInCell="1" allowOverlap="1" wp14:anchorId="304B19FD" wp14:editId="4E45C0EB">
                <wp:simplePos x="0" y="0"/>
                <wp:positionH relativeFrom="column">
                  <wp:posOffset>1705012</wp:posOffset>
                </wp:positionH>
                <wp:positionV relativeFrom="paragraph">
                  <wp:posOffset>1454270</wp:posOffset>
                </wp:positionV>
                <wp:extent cx="879894" cy="129001"/>
                <wp:effectExtent l="0" t="0" r="15875" b="23495"/>
                <wp:wrapNone/>
                <wp:docPr id="1050685368" name="Oval 1050685368"/>
                <wp:cNvGraphicFramePr/>
                <a:graphic xmlns:a="http://schemas.openxmlformats.org/drawingml/2006/main">
                  <a:graphicData uri="http://schemas.microsoft.com/office/word/2010/wordprocessingShape">
                    <wps:wsp>
                      <wps:cNvSpPr/>
                      <wps:spPr>
                        <a:xfrm>
                          <a:off x="0" y="0"/>
                          <a:ext cx="879894" cy="129001"/>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w14:anchorId="48128C26">
              <v:oval id="Oval 34" style="position:absolute;margin-left:134.25pt;margin-top:114.5pt;width:69.3pt;height:1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5BAE0A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">
                <v:stroke joinstyle="miter"/>
              </v:oval>
            </w:pict>
          </mc:Fallback>
        </mc:AlternateContent>
      </w:r>
      <w:r w:rsidR="00AE6288">
        <w:rPr>
          <w:noProof/>
        </w:rPr>
        <w:drawing>
          <wp:inline distT="0" distB="0" distL="0" distR="0" wp14:anchorId="3EB1E78B" wp14:editId="3517AE07">
            <wp:extent cx="4602042" cy="2211537"/>
            <wp:effectExtent l="76200" t="76200" r="141605" b="132080"/>
            <wp:docPr id="444919574" name="Picture 4449195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9574" name="Picture 2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2684" cy="2216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96FB35" w14:textId="77777777" w:rsidR="000B456A" w:rsidRDefault="000B456A" w:rsidP="00D02C4F">
      <w:pPr>
        <w:pStyle w:val="appendex"/>
      </w:pPr>
      <w:bookmarkStart w:id="70" w:name="_Toc150853659"/>
    </w:p>
    <w:p w14:paraId="422F8A28" w14:textId="77777777" w:rsidR="000B456A" w:rsidRDefault="000B456A" w:rsidP="00D02C4F">
      <w:pPr>
        <w:pStyle w:val="appendex"/>
      </w:pPr>
    </w:p>
    <w:p w14:paraId="4252EA88" w14:textId="77777777" w:rsidR="000B456A" w:rsidRDefault="000B456A" w:rsidP="00D02C4F">
      <w:pPr>
        <w:pStyle w:val="appendex"/>
      </w:pPr>
    </w:p>
    <w:p w14:paraId="425F473C" w14:textId="77777777" w:rsidR="000B456A" w:rsidRDefault="000B456A" w:rsidP="00D02C4F">
      <w:pPr>
        <w:pStyle w:val="appendex"/>
      </w:pPr>
    </w:p>
    <w:p w14:paraId="1D15B172" w14:textId="77777777" w:rsidR="000B456A" w:rsidRDefault="000B456A" w:rsidP="00D02C4F">
      <w:pPr>
        <w:pStyle w:val="appendex"/>
      </w:pPr>
    </w:p>
    <w:p w14:paraId="49A1FAC9" w14:textId="77777777" w:rsidR="000B456A" w:rsidRDefault="000B456A" w:rsidP="00D02C4F">
      <w:pPr>
        <w:pStyle w:val="appendex"/>
      </w:pPr>
    </w:p>
    <w:p w14:paraId="44CF5D50" w14:textId="77777777" w:rsidR="000B456A" w:rsidRDefault="000B456A" w:rsidP="00D02C4F">
      <w:pPr>
        <w:pStyle w:val="appendex"/>
      </w:pPr>
    </w:p>
    <w:p w14:paraId="7B7074D5" w14:textId="77777777" w:rsidR="000B456A" w:rsidRDefault="000B456A" w:rsidP="00D02C4F">
      <w:pPr>
        <w:pStyle w:val="appendex"/>
      </w:pPr>
    </w:p>
    <w:p w14:paraId="54F02C4C" w14:textId="4356FE8E" w:rsidR="00EF27EB" w:rsidRDefault="006D5774" w:rsidP="00D02C4F">
      <w:pPr>
        <w:pStyle w:val="appendex"/>
      </w:pPr>
      <w:r>
        <w:lastRenderedPageBreak/>
        <w:t xml:space="preserve">Appendix </w:t>
      </w:r>
      <w:r w:rsidR="006656ED">
        <w:t>4</w:t>
      </w:r>
      <w:bookmarkEnd w:id="70"/>
    </w:p>
    <w:p w14:paraId="1131BF6A" w14:textId="77777777" w:rsidR="00D02C4F" w:rsidRPr="00D02C4F" w:rsidRDefault="00D02C4F" w:rsidP="00D02C4F"/>
    <w:p w14:paraId="5A1C33F9" w14:textId="77777777" w:rsidR="0082054C" w:rsidRDefault="0082054C" w:rsidP="0082054C">
      <w:pPr>
        <w:pStyle w:val="appendex"/>
      </w:pPr>
    </w:p>
    <w:p w14:paraId="55EFC350" w14:textId="77777777" w:rsidR="00E25E5B" w:rsidRDefault="00E25E5B" w:rsidP="00E25E5B">
      <w:pPr>
        <w:pStyle w:val="appendex"/>
      </w:pPr>
      <w:bookmarkStart w:id="71" w:name="_Toc150853660"/>
      <w:r>
        <w:t>Appendix 5</w:t>
      </w:r>
      <w:bookmarkEnd w:id="71"/>
      <w:r>
        <w:t xml:space="preserve"> </w:t>
      </w:r>
    </w:p>
    <w:p w14:paraId="23C22B45" w14:textId="4A7C3A79" w:rsidR="004D0A30" w:rsidRDefault="004D0A30" w:rsidP="005D785E">
      <w:pPr>
        <w:pStyle w:val="COMMENT"/>
        <w:rPr>
          <w:b/>
          <w:bCs/>
        </w:rPr>
      </w:pPr>
    </w:p>
    <w:tbl>
      <w:tblPr>
        <w:tblStyle w:val="TableGrid"/>
        <w:tblW w:w="0" w:type="auto"/>
        <w:tblInd w:w="709" w:type="dxa"/>
        <w:tblLook w:val="04A0" w:firstRow="1" w:lastRow="0" w:firstColumn="1" w:lastColumn="0" w:noHBand="0" w:noVBand="1"/>
      </w:tblPr>
      <w:tblGrid>
        <w:gridCol w:w="3255"/>
        <w:gridCol w:w="5026"/>
      </w:tblGrid>
      <w:tr w:rsidR="004D0A30" w14:paraId="1C8AD5C6" w14:textId="77777777" w:rsidTr="002F4E1D">
        <w:tc>
          <w:tcPr>
            <w:tcW w:w="3255" w:type="dxa"/>
          </w:tcPr>
          <w:p w14:paraId="7FD6C4CC" w14:textId="1A1797B5" w:rsidR="004D0A30" w:rsidRPr="003C7BB9" w:rsidRDefault="004D0A30" w:rsidP="004D0A30">
            <w:pPr>
              <w:pStyle w:val="COMMENT"/>
              <w:ind w:left="0"/>
              <w:jc w:val="center"/>
              <w:rPr>
                <w:b/>
                <w:bCs/>
                <w:i w:val="0"/>
                <w:iCs/>
                <w:sz w:val="26"/>
                <w:szCs w:val="26"/>
              </w:rPr>
            </w:pPr>
            <w:r w:rsidRPr="003C7BB9">
              <w:rPr>
                <w:b/>
                <w:bCs/>
                <w:i w:val="0"/>
                <w:iCs/>
                <w:sz w:val="26"/>
                <w:szCs w:val="26"/>
              </w:rPr>
              <w:t>Glossary</w:t>
            </w:r>
          </w:p>
        </w:tc>
        <w:tc>
          <w:tcPr>
            <w:tcW w:w="5026" w:type="dxa"/>
          </w:tcPr>
          <w:p w14:paraId="6D48CA6E" w14:textId="11BD3E54" w:rsidR="004D0A30" w:rsidRPr="003C7BB9" w:rsidRDefault="004D0A30" w:rsidP="004D0A30">
            <w:pPr>
              <w:pStyle w:val="COMMENT"/>
              <w:ind w:left="0"/>
              <w:jc w:val="center"/>
              <w:rPr>
                <w:b/>
                <w:bCs/>
                <w:i w:val="0"/>
                <w:iCs/>
                <w:sz w:val="26"/>
                <w:szCs w:val="26"/>
              </w:rPr>
            </w:pPr>
            <w:r w:rsidRPr="003C7BB9">
              <w:rPr>
                <w:b/>
                <w:bCs/>
                <w:i w:val="0"/>
                <w:iCs/>
                <w:sz w:val="26"/>
                <w:szCs w:val="26"/>
              </w:rPr>
              <w:t>Meaning</w:t>
            </w:r>
          </w:p>
        </w:tc>
      </w:tr>
      <w:tr w:rsidR="004D0A30" w14:paraId="73F5B599" w14:textId="77777777" w:rsidTr="002F4E1D">
        <w:tc>
          <w:tcPr>
            <w:tcW w:w="3255" w:type="dxa"/>
          </w:tcPr>
          <w:p w14:paraId="1537D17E" w14:textId="6368403A" w:rsidR="004D0A30" w:rsidRPr="003C7BB9" w:rsidRDefault="004D0A30" w:rsidP="004D0A30">
            <w:pPr>
              <w:pStyle w:val="COMMENT"/>
              <w:ind w:left="0"/>
              <w:jc w:val="center"/>
              <w:rPr>
                <w:b/>
                <w:bCs/>
                <w:i w:val="0"/>
                <w:iCs/>
                <w:color w:val="auto"/>
              </w:rPr>
            </w:pPr>
            <w:r w:rsidRPr="003C7BB9">
              <w:rPr>
                <w:b/>
                <w:bCs/>
                <w:i w:val="0"/>
                <w:iCs/>
                <w:color w:val="auto"/>
              </w:rPr>
              <w:t>Digital Forensic Image (DFI)</w:t>
            </w:r>
          </w:p>
        </w:tc>
        <w:tc>
          <w:tcPr>
            <w:tcW w:w="5026" w:type="dxa"/>
          </w:tcPr>
          <w:p w14:paraId="196C89F8" w14:textId="7A21E5CA" w:rsidR="004D0A30" w:rsidRPr="003C7BB9" w:rsidRDefault="004D0A30" w:rsidP="005D785E">
            <w:pPr>
              <w:pStyle w:val="COMMENT"/>
              <w:ind w:left="0"/>
              <w:rPr>
                <w:i w:val="0"/>
                <w:iCs/>
                <w:color w:val="auto"/>
              </w:rPr>
            </w:pPr>
            <w:r w:rsidRPr="003C7BB9">
              <w:rPr>
                <w:i w:val="0"/>
                <w:iCs/>
                <w:color w:val="auto"/>
              </w:rPr>
              <w:t>snapshot of everything on a computer or device so that investigators can examine it for evidence.</w:t>
            </w:r>
          </w:p>
        </w:tc>
      </w:tr>
      <w:tr w:rsidR="004D0A30" w14:paraId="1D090BF5" w14:textId="77777777" w:rsidTr="002F4E1D">
        <w:tc>
          <w:tcPr>
            <w:tcW w:w="3255" w:type="dxa"/>
          </w:tcPr>
          <w:p w14:paraId="3444ABDD" w14:textId="3C0168CF" w:rsidR="004D0A30" w:rsidRPr="003C7BB9" w:rsidRDefault="004D0A30" w:rsidP="004D0A30">
            <w:pPr>
              <w:pStyle w:val="COMMENT"/>
              <w:ind w:left="0"/>
              <w:jc w:val="center"/>
              <w:rPr>
                <w:b/>
                <w:bCs/>
                <w:i w:val="0"/>
                <w:iCs/>
                <w:color w:val="auto"/>
              </w:rPr>
            </w:pPr>
            <w:r w:rsidRPr="003C7BB9">
              <w:rPr>
                <w:b/>
                <w:bCs/>
                <w:i w:val="0"/>
                <w:iCs/>
                <w:color w:val="auto"/>
              </w:rPr>
              <w:t>operating system</w:t>
            </w:r>
          </w:p>
        </w:tc>
        <w:tc>
          <w:tcPr>
            <w:tcW w:w="5026" w:type="dxa"/>
          </w:tcPr>
          <w:p w14:paraId="49820BBC" w14:textId="0C5698C0" w:rsidR="004D0A30" w:rsidRPr="003C7BB9" w:rsidRDefault="00ED4357" w:rsidP="005D785E">
            <w:pPr>
              <w:pStyle w:val="COMMENT"/>
              <w:ind w:left="0"/>
              <w:rPr>
                <w:i w:val="0"/>
                <w:iCs/>
                <w:color w:val="auto"/>
              </w:rPr>
            </w:pPr>
            <w:r w:rsidRPr="003C7BB9">
              <w:rPr>
                <w:i w:val="0"/>
                <w:iCs/>
                <w:color w:val="auto"/>
              </w:rPr>
              <w:t>Windows XP</w:t>
            </w:r>
          </w:p>
        </w:tc>
      </w:tr>
      <w:tr w:rsidR="004D0A30" w14:paraId="7F572FBB" w14:textId="77777777" w:rsidTr="002F4E1D">
        <w:tc>
          <w:tcPr>
            <w:tcW w:w="3255" w:type="dxa"/>
          </w:tcPr>
          <w:p w14:paraId="7F1C759D" w14:textId="619B6DC7" w:rsidR="004D0A30" w:rsidRPr="003C7BB9" w:rsidRDefault="004D0A30" w:rsidP="004D0A30">
            <w:pPr>
              <w:pStyle w:val="COMMENT"/>
              <w:ind w:left="0"/>
              <w:jc w:val="center"/>
              <w:rPr>
                <w:b/>
                <w:bCs/>
                <w:i w:val="0"/>
                <w:iCs/>
                <w:color w:val="auto"/>
              </w:rPr>
            </w:pPr>
            <w:r w:rsidRPr="003C7BB9">
              <w:rPr>
                <w:b/>
                <w:bCs/>
                <w:i w:val="0"/>
                <w:iCs/>
                <w:color w:val="auto"/>
              </w:rPr>
              <w:t>MD5 and SHA1 hash</w:t>
            </w:r>
          </w:p>
        </w:tc>
        <w:tc>
          <w:tcPr>
            <w:tcW w:w="5026" w:type="dxa"/>
          </w:tcPr>
          <w:p w14:paraId="621A5E21" w14:textId="4983DBFE" w:rsidR="002F7B2B" w:rsidRPr="003C7BB9" w:rsidRDefault="002F7B2B" w:rsidP="005D785E">
            <w:pPr>
              <w:pStyle w:val="COMMENT"/>
              <w:ind w:left="0"/>
              <w:rPr>
                <w:i w:val="0"/>
                <w:iCs/>
                <w:color w:val="auto"/>
              </w:rPr>
            </w:pPr>
            <w:r w:rsidRPr="003C7BB9">
              <w:rPr>
                <w:i w:val="0"/>
                <w:iCs/>
                <w:color w:val="auto"/>
              </w:rPr>
              <w:t xml:space="preserve">MD5 </w:t>
            </w:r>
            <w:r w:rsidRPr="003C7BB9">
              <w:rPr>
                <w:i w:val="0"/>
                <w:iCs/>
                <w:color w:val="auto"/>
              </w:rPr>
              <w:t>AEE4FCD9301C03B3B054623CA261959A</w:t>
            </w:r>
          </w:p>
          <w:p w14:paraId="01D91069" w14:textId="5325898A" w:rsidR="004D0A30" w:rsidRPr="003C7BB9" w:rsidRDefault="002F7B2B" w:rsidP="005D785E">
            <w:pPr>
              <w:pStyle w:val="COMMENT"/>
              <w:ind w:left="0"/>
              <w:rPr>
                <w:i w:val="0"/>
                <w:iCs/>
                <w:color w:val="auto"/>
              </w:rPr>
            </w:pPr>
            <w:r w:rsidRPr="003C7BB9">
              <w:rPr>
                <w:i w:val="0"/>
                <w:iCs/>
                <w:color w:val="auto"/>
              </w:rPr>
              <w:t xml:space="preserve">SHA1 </w:t>
            </w:r>
            <w:r w:rsidRPr="003C7BB9">
              <w:rPr>
                <w:i w:val="0"/>
                <w:iCs/>
                <w:color w:val="auto"/>
              </w:rPr>
              <w:t>ff2bedb4ab9ee139cd4403b2e3424df368673fe2</w:t>
            </w:r>
          </w:p>
        </w:tc>
      </w:tr>
      <w:tr w:rsidR="004D0A30" w14:paraId="28E59EE3" w14:textId="77777777" w:rsidTr="002F4E1D">
        <w:tc>
          <w:tcPr>
            <w:tcW w:w="3255" w:type="dxa"/>
          </w:tcPr>
          <w:p w14:paraId="4ECF23DA" w14:textId="35827002" w:rsidR="004D0A30" w:rsidRPr="003C7BB9" w:rsidRDefault="004D0A30" w:rsidP="004D0A30">
            <w:pPr>
              <w:pStyle w:val="COMMENT"/>
              <w:ind w:left="0"/>
              <w:jc w:val="center"/>
              <w:rPr>
                <w:b/>
                <w:bCs/>
                <w:i w:val="0"/>
                <w:iCs/>
                <w:color w:val="auto"/>
              </w:rPr>
            </w:pPr>
            <w:r w:rsidRPr="003C7BB9">
              <w:rPr>
                <w:b/>
                <w:bCs/>
                <w:i w:val="0"/>
                <w:iCs/>
                <w:color w:val="auto"/>
              </w:rPr>
              <w:t>Registry</w:t>
            </w:r>
          </w:p>
        </w:tc>
        <w:tc>
          <w:tcPr>
            <w:tcW w:w="5026" w:type="dxa"/>
          </w:tcPr>
          <w:p w14:paraId="7B9F49F8" w14:textId="319F16A2" w:rsidR="004D0A30" w:rsidRPr="003C7BB9" w:rsidRDefault="00ED4357" w:rsidP="005D785E">
            <w:pPr>
              <w:pStyle w:val="COMMENT"/>
              <w:ind w:left="0"/>
              <w:rPr>
                <w:i w:val="0"/>
                <w:iCs/>
                <w:color w:val="auto"/>
              </w:rPr>
            </w:pPr>
            <w:r w:rsidRPr="003C7BB9">
              <w:rPr>
                <w:i w:val="0"/>
                <w:iCs/>
                <w:color w:val="auto"/>
              </w:rPr>
              <w:t>All files listen in report</w:t>
            </w:r>
          </w:p>
        </w:tc>
      </w:tr>
      <w:tr w:rsidR="004D0A30" w14:paraId="4CF86BAE" w14:textId="77777777" w:rsidTr="002F4E1D">
        <w:tc>
          <w:tcPr>
            <w:tcW w:w="3255" w:type="dxa"/>
          </w:tcPr>
          <w:p w14:paraId="0C0D449B" w14:textId="10D76FCA" w:rsidR="004D0A30" w:rsidRPr="003C7BB9" w:rsidRDefault="004D0A30" w:rsidP="004D0A30">
            <w:pPr>
              <w:pStyle w:val="COMMENT"/>
              <w:ind w:left="0"/>
              <w:jc w:val="center"/>
              <w:rPr>
                <w:b/>
                <w:bCs/>
                <w:i w:val="0"/>
                <w:iCs/>
                <w:color w:val="auto"/>
              </w:rPr>
            </w:pPr>
            <w:r w:rsidRPr="003C7BB9">
              <w:rPr>
                <w:b/>
                <w:bCs/>
                <w:i w:val="0"/>
                <w:iCs/>
                <w:color w:val="auto"/>
              </w:rPr>
              <w:t>Lease Obtained Time</w:t>
            </w:r>
          </w:p>
        </w:tc>
        <w:tc>
          <w:tcPr>
            <w:tcW w:w="5026" w:type="dxa"/>
          </w:tcPr>
          <w:p w14:paraId="740DB57D" w14:textId="30478D46" w:rsidR="002F4E1D" w:rsidRPr="003C7BB9" w:rsidRDefault="002F4E1D" w:rsidP="005D785E">
            <w:pPr>
              <w:pStyle w:val="COMMENT"/>
              <w:ind w:left="0"/>
              <w:rPr>
                <w:i w:val="0"/>
                <w:iCs/>
                <w:color w:val="auto"/>
              </w:rPr>
            </w:pPr>
            <w:r w:rsidRPr="003C7BB9">
              <w:rPr>
                <w:i w:val="0"/>
                <w:iCs/>
                <w:color w:val="auto"/>
              </w:rPr>
              <w:t>Friday 27</w:t>
            </w:r>
            <w:r w:rsidRPr="003C7BB9">
              <w:rPr>
                <w:i w:val="0"/>
                <w:iCs/>
                <w:color w:val="auto"/>
                <w:vertAlign w:val="superscript"/>
              </w:rPr>
              <w:t>th</w:t>
            </w:r>
            <w:r w:rsidRPr="003C7BB9">
              <w:rPr>
                <w:i w:val="0"/>
                <w:iCs/>
                <w:color w:val="auto"/>
              </w:rPr>
              <w:t xml:space="preserve"> August 2004 @ 15:30 PM</w:t>
            </w:r>
          </w:p>
        </w:tc>
      </w:tr>
      <w:tr w:rsidR="004D0A30" w14:paraId="0EB0EEBC" w14:textId="77777777" w:rsidTr="002F4E1D">
        <w:tc>
          <w:tcPr>
            <w:tcW w:w="3255" w:type="dxa"/>
          </w:tcPr>
          <w:p w14:paraId="7147C202" w14:textId="3899A110" w:rsidR="004D0A30" w:rsidRPr="003C7BB9" w:rsidRDefault="004D0A30" w:rsidP="004D0A30">
            <w:pPr>
              <w:pStyle w:val="COMMENT"/>
              <w:ind w:left="0"/>
              <w:jc w:val="center"/>
              <w:rPr>
                <w:b/>
                <w:bCs/>
                <w:i w:val="0"/>
                <w:iCs/>
                <w:color w:val="auto"/>
              </w:rPr>
            </w:pPr>
            <w:r w:rsidRPr="003C7BB9">
              <w:rPr>
                <w:b/>
                <w:bCs/>
                <w:i w:val="0"/>
                <w:iCs/>
                <w:color w:val="auto"/>
              </w:rPr>
              <w:t>Lease Terminated Time</w:t>
            </w:r>
          </w:p>
        </w:tc>
        <w:tc>
          <w:tcPr>
            <w:tcW w:w="5026" w:type="dxa"/>
          </w:tcPr>
          <w:p w14:paraId="68EAB1B9" w14:textId="749C5275" w:rsidR="004D0A30" w:rsidRPr="003C7BB9" w:rsidRDefault="002F4E1D" w:rsidP="005D785E">
            <w:pPr>
              <w:pStyle w:val="COMMENT"/>
              <w:ind w:left="0"/>
              <w:rPr>
                <w:i w:val="0"/>
                <w:iCs/>
                <w:color w:val="auto"/>
              </w:rPr>
            </w:pPr>
            <w:r w:rsidRPr="003C7BB9">
              <w:rPr>
                <w:i w:val="0"/>
                <w:iCs/>
                <w:color w:val="auto"/>
              </w:rPr>
              <w:t>Friday 27</w:t>
            </w:r>
            <w:r w:rsidRPr="003C7BB9">
              <w:rPr>
                <w:i w:val="0"/>
                <w:iCs/>
                <w:color w:val="auto"/>
                <w:vertAlign w:val="superscript"/>
              </w:rPr>
              <w:t>th</w:t>
            </w:r>
            <w:r w:rsidRPr="003C7BB9">
              <w:rPr>
                <w:i w:val="0"/>
                <w:iCs/>
                <w:color w:val="auto"/>
              </w:rPr>
              <w:t xml:space="preserve"> August 2004 @ 16:46 PM</w:t>
            </w:r>
          </w:p>
        </w:tc>
      </w:tr>
      <w:tr w:rsidR="004D0A30" w14:paraId="0EFC6394" w14:textId="77777777" w:rsidTr="002F4E1D">
        <w:tc>
          <w:tcPr>
            <w:tcW w:w="3255" w:type="dxa"/>
          </w:tcPr>
          <w:p w14:paraId="62DD3E79" w14:textId="77777777" w:rsidR="003C7BB9" w:rsidRDefault="003C7BB9" w:rsidP="003C7BB9">
            <w:pPr>
              <w:jc w:val="center"/>
              <w:rPr>
                <w:b/>
                <w:bCs/>
              </w:rPr>
            </w:pPr>
          </w:p>
          <w:p w14:paraId="34C364AF" w14:textId="3F1D51F0" w:rsidR="004D0A30" w:rsidRPr="003C7BB9" w:rsidRDefault="003C7BB9" w:rsidP="003C7BB9">
            <w:pPr>
              <w:jc w:val="center"/>
              <w:rPr>
                <w:b/>
                <w:bCs/>
              </w:rPr>
            </w:pPr>
            <w:r w:rsidRPr="003C7BB9">
              <w:rPr>
                <w:b/>
                <w:bCs/>
              </w:rPr>
              <w:t>Glossary</w:t>
            </w:r>
          </w:p>
        </w:tc>
        <w:tc>
          <w:tcPr>
            <w:tcW w:w="5026" w:type="dxa"/>
          </w:tcPr>
          <w:p w14:paraId="46FA64DE" w14:textId="5BC08037" w:rsidR="004D0A30" w:rsidRPr="003C7BB9" w:rsidRDefault="00ED4357" w:rsidP="005D785E">
            <w:pPr>
              <w:pStyle w:val="COMMENT"/>
              <w:ind w:left="0"/>
              <w:rPr>
                <w:i w:val="0"/>
                <w:iCs/>
                <w:color w:val="auto"/>
              </w:rPr>
            </w:pPr>
            <w:r w:rsidRPr="003C7BB9">
              <w:rPr>
                <w:i w:val="0"/>
                <w:iCs/>
                <w:color w:val="auto"/>
              </w:rPr>
              <w:t>DFI – Digital Forensic Image: File created from a computers entire</w:t>
            </w:r>
            <w:r w:rsidR="004449C3" w:rsidRPr="003C7BB9">
              <w:rPr>
                <w:i w:val="0"/>
                <w:iCs/>
                <w:color w:val="auto"/>
              </w:rPr>
              <w:t xml:space="preserve"> list of files to be used to investigate</w:t>
            </w:r>
          </w:p>
        </w:tc>
      </w:tr>
      <w:tr w:rsidR="004D0A30" w14:paraId="60C12677" w14:textId="77777777" w:rsidTr="002F4E1D">
        <w:tc>
          <w:tcPr>
            <w:tcW w:w="3255" w:type="dxa"/>
          </w:tcPr>
          <w:p w14:paraId="7B420F7C" w14:textId="7600A219" w:rsidR="004D0A30" w:rsidRPr="003C7BB9" w:rsidRDefault="004D0A30" w:rsidP="004D0A30">
            <w:pPr>
              <w:pStyle w:val="COMMENT"/>
              <w:ind w:left="0"/>
              <w:jc w:val="center"/>
              <w:rPr>
                <w:b/>
                <w:bCs/>
                <w:i w:val="0"/>
                <w:iCs/>
                <w:color w:val="auto"/>
              </w:rPr>
            </w:pPr>
            <w:r w:rsidRPr="003C7BB9">
              <w:rPr>
                <w:b/>
                <w:bCs/>
                <w:i w:val="0"/>
                <w:iCs/>
                <w:color w:val="auto"/>
              </w:rPr>
              <w:t>Malware</w:t>
            </w:r>
          </w:p>
        </w:tc>
        <w:tc>
          <w:tcPr>
            <w:tcW w:w="5026" w:type="dxa"/>
          </w:tcPr>
          <w:p w14:paraId="3058FBD0" w14:textId="4166DDF6" w:rsidR="004D0A30" w:rsidRPr="003C7BB9" w:rsidRDefault="004449C3" w:rsidP="005D785E">
            <w:pPr>
              <w:pStyle w:val="COMMENT"/>
              <w:ind w:left="0"/>
              <w:rPr>
                <w:i w:val="0"/>
                <w:iCs/>
                <w:color w:val="auto"/>
              </w:rPr>
            </w:pPr>
            <w:r w:rsidRPr="003C7BB9">
              <w:rPr>
                <w:i w:val="0"/>
                <w:iCs/>
                <w:color w:val="auto"/>
              </w:rPr>
              <w:t>Zip Bomb was located on the computer. Was safely quarantined so was not important/impact the case</w:t>
            </w:r>
          </w:p>
        </w:tc>
      </w:tr>
    </w:tbl>
    <w:p w14:paraId="7A9B2A6E" w14:textId="090A0EC1" w:rsidR="00E25E5B" w:rsidRDefault="004D0A30" w:rsidP="005D785E">
      <w:pPr>
        <w:pStyle w:val="COMMENT"/>
        <w:rPr>
          <w:b/>
          <w:bCs/>
        </w:rPr>
      </w:pPr>
      <w:r w:rsidRPr="004D0A30">
        <w:rPr>
          <w:b/>
          <w:bCs/>
        </w:rPr>
        <w:t xml:space="preserve"> </w:t>
      </w:r>
    </w:p>
    <w:p w14:paraId="7F2219A4" w14:textId="77777777" w:rsidR="008240A7" w:rsidRDefault="008240A7" w:rsidP="005D785E">
      <w:pPr>
        <w:pStyle w:val="COMMENT"/>
      </w:pPr>
    </w:p>
    <w:p w14:paraId="0DBF6ED1" w14:textId="77777777" w:rsidR="000E54EF" w:rsidRDefault="000E54EF" w:rsidP="005D785E">
      <w:pPr>
        <w:pStyle w:val="COMMENT"/>
      </w:pPr>
    </w:p>
    <w:p w14:paraId="19237D3D" w14:textId="77777777" w:rsidR="000E54EF" w:rsidRDefault="000E54EF" w:rsidP="005D785E">
      <w:pPr>
        <w:pStyle w:val="COMMENT"/>
      </w:pPr>
    </w:p>
    <w:p w14:paraId="6C7C7055" w14:textId="526909BB" w:rsidR="000E54EF" w:rsidRDefault="000E54EF" w:rsidP="005D785E">
      <w:pPr>
        <w:pStyle w:val="COMMENT"/>
      </w:pPr>
    </w:p>
    <w:p w14:paraId="5EE1D2B8" w14:textId="22A72812" w:rsidR="000E54EF" w:rsidRDefault="000E54EF" w:rsidP="005D785E">
      <w:pPr>
        <w:pStyle w:val="COMMENT"/>
      </w:pPr>
    </w:p>
    <w:p w14:paraId="0BECFAE9" w14:textId="77777777" w:rsidR="004449C3" w:rsidRDefault="004449C3" w:rsidP="005D785E">
      <w:pPr>
        <w:pStyle w:val="COMMENT"/>
      </w:pPr>
    </w:p>
    <w:p w14:paraId="0366EC18" w14:textId="229187AC" w:rsidR="005D3151" w:rsidRDefault="00457DC6" w:rsidP="00457DC6">
      <w:pPr>
        <w:pStyle w:val="appendex"/>
      </w:pPr>
      <w:bookmarkStart w:id="72" w:name="_Toc150853661"/>
      <w:r>
        <w:t>Appendix 6</w:t>
      </w:r>
      <w:bookmarkEnd w:id="72"/>
    </w:p>
    <w:p w14:paraId="0B4BB7A1" w14:textId="0D4A3C14" w:rsidR="00457DC6" w:rsidRDefault="00457DC6" w:rsidP="00107621">
      <w:pPr>
        <w:pStyle w:val="ExpertWitnessReportBody"/>
      </w:pPr>
      <w:r>
        <w:t>Names of people, emails mentioned in the DFI for further investigations:</w:t>
      </w:r>
    </w:p>
    <w:p w14:paraId="71D96481" w14:textId="526BC3FB" w:rsidR="00457DC6" w:rsidRDefault="00457DC6" w:rsidP="00083A21">
      <w:pPr>
        <w:pStyle w:val="TOCHeading"/>
      </w:pPr>
      <w:bookmarkStart w:id="73" w:name="_Toc150853662"/>
      <w:r w:rsidRPr="00457DC6">
        <w:t>Emails</w:t>
      </w:r>
      <w:bookmarkEnd w:id="73"/>
    </w:p>
    <w:tbl>
      <w:tblPr>
        <w:tblStyle w:val="TableGrid"/>
        <w:tblW w:w="0" w:type="auto"/>
        <w:tblInd w:w="709" w:type="dxa"/>
        <w:tblLook w:val="04A0" w:firstRow="1" w:lastRow="0" w:firstColumn="1" w:lastColumn="0" w:noHBand="0" w:noVBand="1"/>
      </w:tblPr>
      <w:tblGrid>
        <w:gridCol w:w="3681"/>
      </w:tblGrid>
      <w:tr w:rsidR="00457DC6" w14:paraId="1E4E3B43" w14:textId="77777777" w:rsidTr="00457DC6">
        <w:tc>
          <w:tcPr>
            <w:tcW w:w="3681" w:type="dxa"/>
          </w:tcPr>
          <w:p w14:paraId="6804E190" w14:textId="36B3D0C5" w:rsidR="00457DC6" w:rsidRDefault="00457DC6" w:rsidP="00457DC6">
            <w:pPr>
              <w:pStyle w:val="ExpertWitnessReportBody"/>
              <w:ind w:left="0"/>
            </w:pPr>
            <w:r w:rsidRPr="00457DC6">
              <w:t>dinnydjanko@gmail.com</w:t>
            </w:r>
          </w:p>
        </w:tc>
      </w:tr>
      <w:tr w:rsidR="00457DC6" w14:paraId="694C27FC" w14:textId="77777777" w:rsidTr="00457DC6">
        <w:tc>
          <w:tcPr>
            <w:tcW w:w="3681" w:type="dxa"/>
          </w:tcPr>
          <w:p w14:paraId="3A444D09" w14:textId="1B0351D4" w:rsidR="00457DC6" w:rsidRDefault="00457DC6" w:rsidP="00457DC6">
            <w:pPr>
              <w:pStyle w:val="ExpertWitnessReportBody"/>
              <w:ind w:left="0"/>
            </w:pPr>
            <w:r>
              <w:t>Reubenbeethomahler@gmail.com</w:t>
            </w:r>
          </w:p>
        </w:tc>
      </w:tr>
      <w:tr w:rsidR="00457DC6" w14:paraId="02F71AE0" w14:textId="77777777" w:rsidTr="00457DC6">
        <w:tc>
          <w:tcPr>
            <w:tcW w:w="3681" w:type="dxa"/>
          </w:tcPr>
          <w:p w14:paraId="29A6E6F5" w14:textId="09981E20" w:rsidR="00457DC6" w:rsidRDefault="00457DC6" w:rsidP="00457DC6">
            <w:pPr>
              <w:pStyle w:val="ExpertWitnessReportBody"/>
              <w:ind w:left="0"/>
            </w:pPr>
            <w:r w:rsidRPr="00457DC6">
              <w:t>stuarttchaikomsiva@gmail.com</w:t>
            </w:r>
          </w:p>
        </w:tc>
      </w:tr>
      <w:tr w:rsidR="00457DC6" w14:paraId="02355045" w14:textId="77777777" w:rsidTr="00457DC6">
        <w:tc>
          <w:tcPr>
            <w:tcW w:w="3681" w:type="dxa"/>
          </w:tcPr>
          <w:p w14:paraId="5CCEBCFE" w14:textId="0566C10C" w:rsidR="00457DC6" w:rsidRDefault="00457DC6" w:rsidP="00457DC6">
            <w:pPr>
              <w:pStyle w:val="ExpertWitnessReportBody"/>
              <w:ind w:left="0"/>
            </w:pPr>
            <w:r w:rsidRPr="00457DC6">
              <w:t>Mailer-daemon@googleemail.com</w:t>
            </w:r>
          </w:p>
        </w:tc>
      </w:tr>
      <w:tr w:rsidR="00457DC6" w14:paraId="24A346C9" w14:textId="77777777" w:rsidTr="00457DC6">
        <w:tc>
          <w:tcPr>
            <w:tcW w:w="3681" w:type="dxa"/>
          </w:tcPr>
          <w:p w14:paraId="52551213" w14:textId="34E2B9D9" w:rsidR="00457DC6" w:rsidRDefault="00457DC6" w:rsidP="00457DC6">
            <w:pPr>
              <w:pStyle w:val="ExpertWitnessReportBody"/>
              <w:ind w:left="0"/>
            </w:pPr>
            <w:r w:rsidRPr="00457DC6">
              <w:t>pauldjanko@gmail.com</w:t>
            </w:r>
          </w:p>
        </w:tc>
      </w:tr>
      <w:tr w:rsidR="00457DC6" w14:paraId="61E769B3" w14:textId="77777777" w:rsidTr="00457DC6">
        <w:tc>
          <w:tcPr>
            <w:tcW w:w="3681" w:type="dxa"/>
          </w:tcPr>
          <w:p w14:paraId="26DF5C5F" w14:textId="0C6A3D78" w:rsidR="00457DC6" w:rsidRDefault="00457DC6" w:rsidP="00457DC6">
            <w:pPr>
              <w:pStyle w:val="ExpertWitnessReportBody"/>
              <w:ind w:left="0"/>
            </w:pPr>
            <w:r w:rsidRPr="00457DC6">
              <w:t>Birminghamdrops@gmail.com</w:t>
            </w:r>
          </w:p>
        </w:tc>
      </w:tr>
      <w:tr w:rsidR="00457DC6" w14:paraId="6A7E4182" w14:textId="77777777" w:rsidTr="00457DC6">
        <w:tc>
          <w:tcPr>
            <w:tcW w:w="3681" w:type="dxa"/>
          </w:tcPr>
          <w:p w14:paraId="05CED2EB" w14:textId="4BE318F3" w:rsidR="00457DC6" w:rsidRDefault="00457DC6" w:rsidP="00457DC6">
            <w:pPr>
              <w:pStyle w:val="ExpertWitnessReportBody"/>
              <w:ind w:left="0"/>
            </w:pPr>
            <w:r w:rsidRPr="00457DC6">
              <w:t>brahmludwig@gmail.com</w:t>
            </w:r>
          </w:p>
        </w:tc>
      </w:tr>
    </w:tbl>
    <w:p w14:paraId="08750504" w14:textId="77777777" w:rsidR="00457DC6" w:rsidRDefault="00457DC6" w:rsidP="00083A21">
      <w:pPr>
        <w:pStyle w:val="TOCHeading"/>
      </w:pPr>
      <w:r w:rsidRPr="00457DC6">
        <w:t xml:space="preserve"> </w:t>
      </w:r>
      <w:bookmarkStart w:id="74" w:name="_Toc150853663"/>
      <w:r w:rsidRPr="00457DC6">
        <w:t>Names</w:t>
      </w:r>
      <w:bookmarkEnd w:id="74"/>
    </w:p>
    <w:tbl>
      <w:tblPr>
        <w:tblStyle w:val="TableGrid"/>
        <w:tblW w:w="0" w:type="auto"/>
        <w:tblInd w:w="709" w:type="dxa"/>
        <w:tblLook w:val="04A0" w:firstRow="1" w:lastRow="0" w:firstColumn="1" w:lastColumn="0" w:noHBand="0" w:noVBand="1"/>
      </w:tblPr>
      <w:tblGrid>
        <w:gridCol w:w="3681"/>
        <w:gridCol w:w="3681"/>
      </w:tblGrid>
      <w:tr w:rsidR="00457DC6" w14:paraId="03039D85" w14:textId="05D486F0" w:rsidTr="6BC994EA">
        <w:tc>
          <w:tcPr>
            <w:tcW w:w="3681" w:type="dxa"/>
          </w:tcPr>
          <w:p w14:paraId="760D9B16" w14:textId="7EF7877F" w:rsidR="00457DC6" w:rsidRDefault="00457DC6" w:rsidP="00E8281A">
            <w:pPr>
              <w:pStyle w:val="ExpertWitnessReportBody"/>
              <w:ind w:left="0"/>
            </w:pPr>
            <w:r w:rsidRPr="00457DC6">
              <w:t>Pedro</w:t>
            </w:r>
          </w:p>
        </w:tc>
        <w:tc>
          <w:tcPr>
            <w:tcW w:w="3681" w:type="dxa"/>
          </w:tcPr>
          <w:p w14:paraId="454967E0" w14:textId="28691590" w:rsidR="00457DC6" w:rsidRPr="00457DC6" w:rsidRDefault="00107621" w:rsidP="00E8281A">
            <w:pPr>
              <w:pStyle w:val="ExpertWitnessReportBody"/>
              <w:ind w:left="0"/>
            </w:pPr>
            <w:r>
              <w:rPr>
                <w:rFonts w:ascii="Calibri" w:hAnsi="Calibri" w:cs="Calibri"/>
              </w:rPr>
              <w:t>Meet Stuart in university of Warwick</w:t>
            </w:r>
          </w:p>
        </w:tc>
      </w:tr>
      <w:tr w:rsidR="00457DC6" w14:paraId="7C17E37C" w14:textId="2C22C92E" w:rsidTr="6BC994EA">
        <w:tc>
          <w:tcPr>
            <w:tcW w:w="3681" w:type="dxa"/>
          </w:tcPr>
          <w:p w14:paraId="3CBEBAFA" w14:textId="31FBC489" w:rsidR="00457DC6" w:rsidRDefault="00457DC6" w:rsidP="00E8281A">
            <w:pPr>
              <w:pStyle w:val="ExpertWitnessReportBody"/>
              <w:ind w:left="0"/>
            </w:pPr>
            <w:r w:rsidRPr="00457DC6">
              <w:t>Brahm Ludwig</w:t>
            </w:r>
          </w:p>
        </w:tc>
        <w:tc>
          <w:tcPr>
            <w:tcW w:w="3681" w:type="dxa"/>
          </w:tcPr>
          <w:p w14:paraId="4D8CA428" w14:textId="27CA6A12" w:rsidR="00457DC6" w:rsidRPr="00457DC6" w:rsidRDefault="00457DC6" w:rsidP="00107621">
            <w:pPr>
              <w:pStyle w:val="ExpertWitnessReportBody"/>
              <w:numPr>
                <w:ilvl w:val="0"/>
                <w:numId w:val="15"/>
              </w:numPr>
            </w:pPr>
          </w:p>
        </w:tc>
      </w:tr>
      <w:tr w:rsidR="00457DC6" w14:paraId="107C4DAA" w14:textId="27826015" w:rsidTr="6BC994EA">
        <w:tc>
          <w:tcPr>
            <w:tcW w:w="3681" w:type="dxa"/>
          </w:tcPr>
          <w:p w14:paraId="3B7EF4A6" w14:textId="2DAA0647" w:rsidR="00457DC6" w:rsidRDefault="00457DC6" w:rsidP="00E8281A">
            <w:pPr>
              <w:pStyle w:val="ExpertWitnessReportBody"/>
              <w:ind w:left="0"/>
            </w:pPr>
            <w:r w:rsidRPr="00457DC6">
              <w:t>Stuart</w:t>
            </w:r>
            <w:r>
              <w:t xml:space="preserve"> </w:t>
            </w:r>
            <w:proofErr w:type="spellStart"/>
            <w:r>
              <w:t>T</w:t>
            </w:r>
            <w:r w:rsidRPr="00457DC6">
              <w:t>chaikomsiva</w:t>
            </w:r>
            <w:proofErr w:type="spellEnd"/>
          </w:p>
        </w:tc>
        <w:tc>
          <w:tcPr>
            <w:tcW w:w="3681" w:type="dxa"/>
          </w:tcPr>
          <w:p w14:paraId="4FACDF64" w14:textId="45D630E1" w:rsidR="00457DC6" w:rsidRPr="00457DC6" w:rsidRDefault="00107621" w:rsidP="00E8281A">
            <w:pPr>
              <w:pStyle w:val="ExpertWitnessReportBody"/>
              <w:ind w:left="0"/>
            </w:pPr>
            <w:r>
              <w:t>Victim</w:t>
            </w:r>
          </w:p>
        </w:tc>
      </w:tr>
      <w:tr w:rsidR="00457DC6" w14:paraId="4B13C8FA" w14:textId="3602F065" w:rsidTr="6BC994EA">
        <w:tc>
          <w:tcPr>
            <w:tcW w:w="3681" w:type="dxa"/>
          </w:tcPr>
          <w:p w14:paraId="0BBC1F92" w14:textId="4F7223B4" w:rsidR="00457DC6" w:rsidRDefault="00457DC6" w:rsidP="00E8281A">
            <w:pPr>
              <w:pStyle w:val="ExpertWitnessReportBody"/>
              <w:ind w:left="0"/>
            </w:pPr>
            <w:r w:rsidRPr="00457DC6">
              <w:t>Lee</w:t>
            </w:r>
          </w:p>
        </w:tc>
        <w:tc>
          <w:tcPr>
            <w:tcW w:w="3681" w:type="dxa"/>
          </w:tcPr>
          <w:p w14:paraId="29CD3034" w14:textId="21042B40" w:rsidR="00457DC6" w:rsidRPr="00457DC6" w:rsidRDefault="00107621" w:rsidP="00E8281A">
            <w:pPr>
              <w:pStyle w:val="ExpertWitnessReportBody"/>
              <w:ind w:left="0"/>
            </w:pPr>
            <w:r>
              <w:t>Dinny and Paul’s wanting to visit</w:t>
            </w:r>
          </w:p>
        </w:tc>
      </w:tr>
      <w:tr w:rsidR="00457DC6" w14:paraId="1017B9AB" w14:textId="77777777" w:rsidTr="6BC994EA">
        <w:tc>
          <w:tcPr>
            <w:tcW w:w="3681" w:type="dxa"/>
          </w:tcPr>
          <w:p w14:paraId="0BB83E91" w14:textId="36516684" w:rsidR="00457DC6" w:rsidRPr="00457DC6" w:rsidRDefault="00457DC6" w:rsidP="00E8281A">
            <w:pPr>
              <w:pStyle w:val="ExpertWitnessReportBody"/>
              <w:ind w:left="0"/>
            </w:pPr>
            <w:r w:rsidRPr="00457DC6">
              <w:t>Bill</w:t>
            </w:r>
          </w:p>
        </w:tc>
        <w:tc>
          <w:tcPr>
            <w:tcW w:w="3681" w:type="dxa"/>
          </w:tcPr>
          <w:p w14:paraId="3644FFD7" w14:textId="0ED144D4" w:rsidR="00457DC6" w:rsidRPr="00457DC6" w:rsidRDefault="00457DC6" w:rsidP="00E8281A">
            <w:pPr>
              <w:pStyle w:val="ExpertWitnessReportBody"/>
              <w:ind w:left="0"/>
            </w:pPr>
            <w:r>
              <w:t>T</w:t>
            </w:r>
            <w:r w:rsidRPr="00457DC6">
              <w:t xml:space="preserve">ake cash from Stuart in </w:t>
            </w:r>
            <w:r w:rsidR="00107621">
              <w:t xml:space="preserve">university of </w:t>
            </w:r>
            <w:r w:rsidRPr="00457DC6">
              <w:t>Warwick</w:t>
            </w:r>
          </w:p>
        </w:tc>
      </w:tr>
      <w:tr w:rsidR="00457DC6" w14:paraId="3CA4F8BA" w14:textId="3FBF08BE" w:rsidTr="6BC994EA">
        <w:tc>
          <w:tcPr>
            <w:tcW w:w="3681" w:type="dxa"/>
          </w:tcPr>
          <w:p w14:paraId="51120DB7" w14:textId="773E9119" w:rsidR="00457DC6" w:rsidRDefault="00457DC6" w:rsidP="00E8281A">
            <w:pPr>
              <w:pStyle w:val="ExpertWitnessReportBody"/>
              <w:ind w:left="0"/>
            </w:pPr>
            <w:r w:rsidRPr="00457DC6">
              <w:t>Kevin</w:t>
            </w:r>
          </w:p>
        </w:tc>
        <w:tc>
          <w:tcPr>
            <w:tcW w:w="3681" w:type="dxa"/>
          </w:tcPr>
          <w:p w14:paraId="1EBF304D" w14:textId="4A4542DE" w:rsidR="00457DC6" w:rsidRPr="00457DC6" w:rsidRDefault="00457DC6" w:rsidP="00E8281A">
            <w:pPr>
              <w:pStyle w:val="ExpertWitnessReportBody"/>
              <w:ind w:left="0"/>
            </w:pPr>
            <w:r>
              <w:rPr>
                <w:rFonts w:ascii="Calibri" w:hAnsi="Calibri" w:cs="Calibri"/>
              </w:rPr>
              <w:t>Gave Paul number of Birmingham drop</w:t>
            </w:r>
          </w:p>
        </w:tc>
      </w:tr>
      <w:tr w:rsidR="00457DC6" w14:paraId="73DA27E0" w14:textId="27ACB432" w:rsidTr="6BC994EA">
        <w:tc>
          <w:tcPr>
            <w:tcW w:w="3681" w:type="dxa"/>
          </w:tcPr>
          <w:p w14:paraId="1FE6C9D8" w14:textId="1B011529" w:rsidR="00457DC6" w:rsidRDefault="00457DC6" w:rsidP="00E8281A">
            <w:pPr>
              <w:pStyle w:val="ExpertWitnessReportBody"/>
              <w:ind w:left="0"/>
            </w:pPr>
            <w:r w:rsidRPr="00457DC6">
              <w:t>Denise</w:t>
            </w:r>
            <w:r>
              <w:t xml:space="preserve"> </w:t>
            </w:r>
            <w:proofErr w:type="spellStart"/>
            <w:r>
              <w:t>Djanko</w:t>
            </w:r>
            <w:proofErr w:type="spellEnd"/>
            <w:r w:rsidRPr="00457DC6">
              <w:t xml:space="preserve"> (Dinny)</w:t>
            </w:r>
            <w:r>
              <w:t xml:space="preserve"> </w:t>
            </w:r>
          </w:p>
        </w:tc>
        <w:tc>
          <w:tcPr>
            <w:tcW w:w="3681" w:type="dxa"/>
          </w:tcPr>
          <w:p w14:paraId="27899AD0" w14:textId="1769272D" w:rsidR="00457DC6" w:rsidRPr="00457DC6" w:rsidRDefault="00457DC6" w:rsidP="00E8281A">
            <w:pPr>
              <w:pStyle w:val="ExpertWitnessReportBody"/>
              <w:ind w:left="0"/>
            </w:pPr>
            <w:proofErr w:type="spellStart"/>
            <w:r>
              <w:t>Djanko’s</w:t>
            </w:r>
            <w:proofErr w:type="spellEnd"/>
            <w:r>
              <w:t xml:space="preserve"> wife or girl friend</w:t>
            </w:r>
          </w:p>
        </w:tc>
      </w:tr>
      <w:tr w:rsidR="00457DC6" w14:paraId="01B8B62D" w14:textId="6504DD53" w:rsidTr="6BC994EA">
        <w:tc>
          <w:tcPr>
            <w:tcW w:w="3681" w:type="dxa"/>
          </w:tcPr>
          <w:p w14:paraId="1338B65C" w14:textId="5EECA1A1" w:rsidR="00457DC6" w:rsidRDefault="00457DC6" w:rsidP="00E8281A">
            <w:pPr>
              <w:pStyle w:val="ExpertWitnessReportBody"/>
              <w:ind w:left="0"/>
            </w:pPr>
            <w:r w:rsidRPr="00457DC6">
              <w:t>Reuben</w:t>
            </w:r>
          </w:p>
        </w:tc>
        <w:tc>
          <w:tcPr>
            <w:tcW w:w="3681" w:type="dxa"/>
          </w:tcPr>
          <w:p w14:paraId="6EFDB2DB" w14:textId="545C2E55" w:rsidR="00457DC6" w:rsidRDefault="00457DC6" w:rsidP="00457DC6">
            <w:pPr>
              <w:pStyle w:val="ExpertWitnessReportBody"/>
              <w:numPr>
                <w:ilvl w:val="0"/>
                <w:numId w:val="15"/>
              </w:numPr>
              <w:rPr>
                <w:rFonts w:ascii="Calibri" w:hAnsi="Calibri" w:cs="Calibri"/>
              </w:rPr>
            </w:pPr>
            <w:r w:rsidRPr="6BC994EA">
              <w:rPr>
                <w:rFonts w:ascii="Calibri" w:hAnsi="Calibri" w:cs="Calibri"/>
              </w:rPr>
              <w:t xml:space="preserve">Met Dinny in BM </w:t>
            </w:r>
            <w:proofErr w:type="gramStart"/>
            <w:r w:rsidRPr="6BC994EA">
              <w:rPr>
                <w:rFonts w:ascii="Calibri" w:hAnsi="Calibri" w:cs="Calibri"/>
              </w:rPr>
              <w:t>meet</w:t>
            </w:r>
            <w:proofErr w:type="gramEnd"/>
          </w:p>
          <w:p w14:paraId="06ABA919" w14:textId="079B5E8F" w:rsidR="00457DC6" w:rsidRPr="00457DC6" w:rsidRDefault="00457DC6" w:rsidP="00457DC6">
            <w:pPr>
              <w:pStyle w:val="ExpertWitnessReportBody"/>
              <w:numPr>
                <w:ilvl w:val="0"/>
                <w:numId w:val="15"/>
              </w:numPr>
            </w:pPr>
            <w:r w:rsidRPr="6BC994EA">
              <w:rPr>
                <w:rFonts w:ascii="Calibri" w:hAnsi="Calibri" w:cs="Calibri"/>
              </w:rPr>
              <w:t>She asked him to teach her how to hide files</w:t>
            </w:r>
          </w:p>
        </w:tc>
      </w:tr>
      <w:tr w:rsidR="00457DC6" w14:paraId="708B1473" w14:textId="0282E5CC" w:rsidTr="6BC994EA">
        <w:tc>
          <w:tcPr>
            <w:tcW w:w="3681" w:type="dxa"/>
          </w:tcPr>
          <w:p w14:paraId="3C890B80" w14:textId="08830BA8" w:rsidR="00457DC6" w:rsidRPr="00457DC6" w:rsidRDefault="00457DC6" w:rsidP="00E8281A">
            <w:pPr>
              <w:pStyle w:val="ExpertWitnessReportBody"/>
              <w:ind w:left="0"/>
            </w:pPr>
            <w:r>
              <w:lastRenderedPageBreak/>
              <w:t>Lez</w:t>
            </w:r>
          </w:p>
        </w:tc>
        <w:tc>
          <w:tcPr>
            <w:tcW w:w="3681" w:type="dxa"/>
          </w:tcPr>
          <w:p w14:paraId="72B6820C" w14:textId="5A6CC7D2" w:rsidR="00457DC6" w:rsidRDefault="00457DC6" w:rsidP="00E8281A">
            <w:pPr>
              <w:pStyle w:val="ExpertWitnessReportBody"/>
              <w:ind w:left="0"/>
            </w:pPr>
            <w:r>
              <w:t>Play with money in Birmingham</w:t>
            </w:r>
          </w:p>
        </w:tc>
      </w:tr>
      <w:tr w:rsidR="00457DC6" w14:paraId="77454F5C" w14:textId="5EA7F661" w:rsidTr="6BC994EA">
        <w:tc>
          <w:tcPr>
            <w:tcW w:w="3681" w:type="dxa"/>
          </w:tcPr>
          <w:p w14:paraId="38498377" w14:textId="7DFA00AC" w:rsidR="00457DC6" w:rsidRDefault="00457DC6" w:rsidP="00E8281A">
            <w:pPr>
              <w:pStyle w:val="ExpertWitnessReportBody"/>
              <w:ind w:left="0"/>
            </w:pPr>
            <w:r>
              <w:t xml:space="preserve">Paul </w:t>
            </w:r>
            <w:proofErr w:type="spellStart"/>
            <w:r>
              <w:t>Djanko</w:t>
            </w:r>
            <w:proofErr w:type="spellEnd"/>
          </w:p>
        </w:tc>
        <w:tc>
          <w:tcPr>
            <w:tcW w:w="3681" w:type="dxa"/>
          </w:tcPr>
          <w:p w14:paraId="6CA3C6EB" w14:textId="0237D75C" w:rsidR="00457DC6" w:rsidRDefault="00107621" w:rsidP="00E8281A">
            <w:pPr>
              <w:pStyle w:val="ExpertWitnessReportBody"/>
              <w:ind w:left="0"/>
            </w:pPr>
            <w:r>
              <w:t>Suspect</w:t>
            </w:r>
          </w:p>
        </w:tc>
      </w:tr>
    </w:tbl>
    <w:p w14:paraId="57785FC7" w14:textId="3E92A46F" w:rsidR="00556DF0" w:rsidRPr="004449C3" w:rsidRDefault="00556DF0" w:rsidP="00556DF0"/>
    <w:sectPr w:rsidR="00556DF0" w:rsidRPr="004449C3" w:rsidSect="00503422">
      <w:headerReference w:type="default" r:id="rId43"/>
      <w:footerReference w:type="default" r:id="rId44"/>
      <w:type w:val="continuous"/>
      <w:pgSz w:w="11909" w:h="16838"/>
      <w:pgMar w:top="700" w:right="1505" w:bottom="1862" w:left="1404"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A6736" w14:textId="77777777" w:rsidR="00D419B4" w:rsidRDefault="00D419B4" w:rsidP="004D08EE">
      <w:r>
        <w:separator/>
      </w:r>
    </w:p>
    <w:p w14:paraId="29366F1D" w14:textId="77777777" w:rsidR="00D419B4" w:rsidRDefault="00D419B4" w:rsidP="004D08EE"/>
  </w:endnote>
  <w:endnote w:type="continuationSeparator" w:id="0">
    <w:p w14:paraId="5A8D8483" w14:textId="77777777" w:rsidR="00D419B4" w:rsidRDefault="00D419B4" w:rsidP="004D08EE">
      <w:r>
        <w:continuationSeparator/>
      </w:r>
    </w:p>
    <w:p w14:paraId="02217461" w14:textId="77777777" w:rsidR="00D419B4" w:rsidRDefault="00D419B4" w:rsidP="004D08EE"/>
  </w:endnote>
  <w:endnote w:type="continuationNotice" w:id="1">
    <w:p w14:paraId="68928D06" w14:textId="77777777" w:rsidR="001370D6" w:rsidRDefault="001370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Times New Roman">
    <w:charset w:val="00"/>
    <w:pitch w:val="variable"/>
    <w:family w:val="roman"/>
    <w:panose1 w:val="02020603050405020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11827" w14:textId="77777777" w:rsidR="00244CE6" w:rsidRDefault="00244CE6" w:rsidP="004D08EE">
    <w:pPr>
      <w:pStyle w:val="Footer"/>
    </w:pPr>
    <w:r>
      <w:t xml:space="preserve">Page </w:t>
    </w:r>
    <w:r>
      <w:fldChar w:fldCharType="begin"/>
    </w:r>
    <w:r>
      <w:instrText xml:space="preserve"> PAGE   \* MERGEFORMAT </w:instrText>
    </w:r>
    <w:r>
      <w:fldChar w:fldCharType="separate"/>
    </w:r>
    <w:r w:rsidR="00577584">
      <w:rPr>
        <w:noProof/>
      </w:rPr>
      <w:t>13</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577584">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7B512" w14:textId="77777777" w:rsidR="00D419B4" w:rsidRDefault="00D419B4" w:rsidP="004D08EE">
      <w:r>
        <w:separator/>
      </w:r>
    </w:p>
    <w:p w14:paraId="271A583F" w14:textId="77777777" w:rsidR="00D419B4" w:rsidRDefault="00D419B4" w:rsidP="004D08EE"/>
  </w:footnote>
  <w:footnote w:type="continuationSeparator" w:id="0">
    <w:p w14:paraId="0ADCE52F" w14:textId="77777777" w:rsidR="00D419B4" w:rsidRDefault="00D419B4" w:rsidP="004D08EE">
      <w:r>
        <w:continuationSeparator/>
      </w:r>
    </w:p>
    <w:p w14:paraId="5750F3E5" w14:textId="77777777" w:rsidR="00D419B4" w:rsidRDefault="00D419B4" w:rsidP="004D08EE"/>
  </w:footnote>
  <w:footnote w:type="continuationNotice" w:id="1">
    <w:p w14:paraId="1C62B93E" w14:textId="77777777" w:rsidR="001370D6" w:rsidRDefault="001370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C979" w14:textId="18949BD3" w:rsidR="00244CE6" w:rsidRDefault="00035E06" w:rsidP="004D08EE">
    <w:r>
      <w:t>N</w:t>
    </w:r>
    <w:r w:rsidR="000B456A">
      <w:t>ame</w:t>
    </w:r>
    <w:r>
      <w:t xml:space="preserve"> – William Adoukonou</w:t>
    </w:r>
  </w:p>
  <w:p w14:paraId="0D0E0DB0" w14:textId="78F9848E" w:rsidR="00244CE6" w:rsidRDefault="00244CE6" w:rsidP="00E53BEC">
    <w:pPr>
      <w:rPr>
        <w:b/>
      </w:rPr>
    </w:pPr>
    <w:r>
      <w:rPr>
        <w:b/>
      </w:rPr>
      <w:t xml:space="preserve">Specialist field </w:t>
    </w:r>
    <w:r w:rsidR="00E53BEC">
      <w:t xml:space="preserve">Digital Forensics </w:t>
    </w:r>
  </w:p>
  <w:p w14:paraId="17ECEE3E" w14:textId="29FF673C" w:rsidR="00244CE6" w:rsidRDefault="00244CE6" w:rsidP="00E53BEC">
    <w:r>
      <w:rPr>
        <w:b/>
      </w:rPr>
      <w:t xml:space="preserve">On behalf of </w:t>
    </w:r>
    <w:r>
      <w:t xml:space="preserve">the </w:t>
    </w:r>
    <w:r w:rsidR="00C86B0F">
      <w:t xml:space="preserve">Claimant / </w:t>
    </w:r>
    <w:r w:rsidR="00C86B0F" w:rsidRPr="000D2615">
      <w:t>West Midlands Police</w:t>
    </w:r>
  </w:p>
  <w:p w14:paraId="777C8288" w14:textId="77777777" w:rsidR="004D08EE" w:rsidRDefault="004D08EE" w:rsidP="004D08EE"/>
  <w:p w14:paraId="7EA89C94" w14:textId="77777777" w:rsidR="004D08EE" w:rsidRDefault="004D08EE" w:rsidP="004D08EE"/>
  <w:p w14:paraId="258BDFAA" w14:textId="77777777" w:rsidR="004D08EE" w:rsidRPr="00244CE6" w:rsidRDefault="004D08EE" w:rsidP="004D08EE"/>
</w:hdr>
</file>

<file path=word/intelligence2.xml><?xml version="1.0" encoding="utf-8"?>
<int2:intelligence xmlns:int2="http://schemas.microsoft.com/office/intelligence/2020/intelligence" xmlns:oel="http://schemas.microsoft.com/office/2019/extlst">
  <int2:observations>
    <int2:textHash int2:hashCode="CBxCqoh2u08y2+" int2:id="KU4u7AZh">
      <int2:state int2:value="Rejected" int2:type="AugLoop_Text_Critique"/>
    </int2:textHash>
    <int2:textHash int2:hashCode="LGoTrn/fEKXMgH" int2:id="ZuKW999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46B"/>
    <w:multiLevelType w:val="hybridMultilevel"/>
    <w:tmpl w:val="3E34E4D6"/>
    <w:lvl w:ilvl="0" w:tplc="10142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7724A5"/>
    <w:multiLevelType w:val="hybridMultilevel"/>
    <w:tmpl w:val="2AC4F2E2"/>
    <w:lvl w:ilvl="0" w:tplc="762CE794">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2" w15:restartNumberingAfterBreak="0">
    <w:nsid w:val="09216F5A"/>
    <w:multiLevelType w:val="hybridMultilevel"/>
    <w:tmpl w:val="DC8CA5FC"/>
    <w:lvl w:ilvl="0" w:tplc="ECAABC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764D57"/>
    <w:multiLevelType w:val="hybridMultilevel"/>
    <w:tmpl w:val="2250C56A"/>
    <w:lvl w:ilvl="0" w:tplc="3A7892C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0DE94656"/>
    <w:multiLevelType w:val="hybridMultilevel"/>
    <w:tmpl w:val="E862BFA2"/>
    <w:lvl w:ilvl="0" w:tplc="F50A2B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8C5357"/>
    <w:multiLevelType w:val="hybridMultilevel"/>
    <w:tmpl w:val="3CB68554"/>
    <w:lvl w:ilvl="0" w:tplc="CFA6BAD0">
      <w:start w:val="3"/>
      <w:numFmt w:val="bullet"/>
      <w:lvlText w:val="-"/>
      <w:lvlJc w:val="left"/>
      <w:pPr>
        <w:ind w:left="720" w:hanging="360"/>
      </w:pPr>
      <w:rPr>
        <w:rFonts w:ascii="Times New Roman" w:eastAsia="PMingLiU"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F67A70"/>
    <w:multiLevelType w:val="hybridMultilevel"/>
    <w:tmpl w:val="DB76D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F5A25"/>
    <w:multiLevelType w:val="hybridMultilevel"/>
    <w:tmpl w:val="52CCEDA8"/>
    <w:lvl w:ilvl="0" w:tplc="D974DA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4F09DF"/>
    <w:multiLevelType w:val="hybridMultilevel"/>
    <w:tmpl w:val="B7EED760"/>
    <w:lvl w:ilvl="0" w:tplc="0809001B">
      <w:start w:val="1"/>
      <w:numFmt w:val="lowerRoman"/>
      <w:lvlText w:val="%1."/>
      <w:lvlJc w:val="righ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15:restartNumberingAfterBreak="0">
    <w:nsid w:val="21C06CA2"/>
    <w:multiLevelType w:val="hybridMultilevel"/>
    <w:tmpl w:val="C8DADC94"/>
    <w:lvl w:ilvl="0" w:tplc="0809001B">
      <w:start w:val="1"/>
      <w:numFmt w:val="lowerRoman"/>
      <w:lvlText w:val="%1."/>
      <w:lvlJc w:val="righ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0" w15:restartNumberingAfterBreak="0">
    <w:nsid w:val="3B2C4846"/>
    <w:multiLevelType w:val="hybridMultilevel"/>
    <w:tmpl w:val="162E5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392A51"/>
    <w:multiLevelType w:val="hybridMultilevel"/>
    <w:tmpl w:val="DAD4A0A2"/>
    <w:lvl w:ilvl="0" w:tplc="26E443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170A12"/>
    <w:multiLevelType w:val="multilevel"/>
    <w:tmpl w:val="26CA6238"/>
    <w:lvl w:ilvl="0">
      <w:numFmt w:val="lowerRoman"/>
      <w:lvlText w:val="%1."/>
      <w:lvlJc w:val="left"/>
      <w:pPr>
        <w:tabs>
          <w:tab w:val="left" w:pos="720"/>
        </w:tabs>
      </w:pPr>
      <w:rPr>
        <w:rFonts w:ascii="Times New Roman" w:eastAsia="Times New Roman" w:hAnsi="Times New Roman"/>
        <w:i/>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CB215C2"/>
    <w:multiLevelType w:val="hybridMultilevel"/>
    <w:tmpl w:val="4742FC14"/>
    <w:lvl w:ilvl="0" w:tplc="880EE7B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4" w15:restartNumberingAfterBreak="0">
    <w:nsid w:val="50F51E42"/>
    <w:multiLevelType w:val="hybridMultilevel"/>
    <w:tmpl w:val="9F7492F4"/>
    <w:lvl w:ilvl="0" w:tplc="9CFAD1DC">
      <w:start w:val="1"/>
      <w:numFmt w:val="decimal"/>
      <w:lvlText w:val="%1-"/>
      <w:lvlJc w:val="left"/>
      <w:pPr>
        <w:ind w:left="1129" w:hanging="360"/>
      </w:pPr>
      <w:rPr>
        <w:rFonts w:hint="default"/>
      </w:rPr>
    </w:lvl>
    <w:lvl w:ilvl="1" w:tplc="08090019" w:tentative="1">
      <w:start w:val="1"/>
      <w:numFmt w:val="lowerLetter"/>
      <w:lvlText w:val="%2."/>
      <w:lvlJc w:val="left"/>
      <w:pPr>
        <w:ind w:left="1849" w:hanging="360"/>
      </w:pPr>
    </w:lvl>
    <w:lvl w:ilvl="2" w:tplc="0809001B" w:tentative="1">
      <w:start w:val="1"/>
      <w:numFmt w:val="lowerRoman"/>
      <w:lvlText w:val="%3."/>
      <w:lvlJc w:val="right"/>
      <w:pPr>
        <w:ind w:left="2569" w:hanging="180"/>
      </w:pPr>
    </w:lvl>
    <w:lvl w:ilvl="3" w:tplc="0809000F" w:tentative="1">
      <w:start w:val="1"/>
      <w:numFmt w:val="decimal"/>
      <w:lvlText w:val="%4."/>
      <w:lvlJc w:val="left"/>
      <w:pPr>
        <w:ind w:left="3289" w:hanging="360"/>
      </w:pPr>
    </w:lvl>
    <w:lvl w:ilvl="4" w:tplc="08090019" w:tentative="1">
      <w:start w:val="1"/>
      <w:numFmt w:val="lowerLetter"/>
      <w:lvlText w:val="%5."/>
      <w:lvlJc w:val="left"/>
      <w:pPr>
        <w:ind w:left="4009" w:hanging="360"/>
      </w:pPr>
    </w:lvl>
    <w:lvl w:ilvl="5" w:tplc="0809001B" w:tentative="1">
      <w:start w:val="1"/>
      <w:numFmt w:val="lowerRoman"/>
      <w:lvlText w:val="%6."/>
      <w:lvlJc w:val="right"/>
      <w:pPr>
        <w:ind w:left="4729" w:hanging="180"/>
      </w:pPr>
    </w:lvl>
    <w:lvl w:ilvl="6" w:tplc="0809000F" w:tentative="1">
      <w:start w:val="1"/>
      <w:numFmt w:val="decimal"/>
      <w:lvlText w:val="%7."/>
      <w:lvlJc w:val="left"/>
      <w:pPr>
        <w:ind w:left="5449" w:hanging="360"/>
      </w:pPr>
    </w:lvl>
    <w:lvl w:ilvl="7" w:tplc="08090019" w:tentative="1">
      <w:start w:val="1"/>
      <w:numFmt w:val="lowerLetter"/>
      <w:lvlText w:val="%8."/>
      <w:lvlJc w:val="left"/>
      <w:pPr>
        <w:ind w:left="6169" w:hanging="360"/>
      </w:pPr>
    </w:lvl>
    <w:lvl w:ilvl="8" w:tplc="0809001B" w:tentative="1">
      <w:start w:val="1"/>
      <w:numFmt w:val="lowerRoman"/>
      <w:lvlText w:val="%9."/>
      <w:lvlJc w:val="right"/>
      <w:pPr>
        <w:ind w:left="6889" w:hanging="180"/>
      </w:pPr>
    </w:lvl>
  </w:abstractNum>
  <w:abstractNum w:abstractNumId="15" w15:restartNumberingAfterBreak="0">
    <w:nsid w:val="51353097"/>
    <w:multiLevelType w:val="multilevel"/>
    <w:tmpl w:val="793EC058"/>
    <w:lvl w:ilvl="0">
      <w:start w:val="1"/>
      <w:numFmt w:val="lowerRoman"/>
      <w:lvlText w:val="%1."/>
      <w:lvlJc w:val="left"/>
      <w:pPr>
        <w:tabs>
          <w:tab w:val="left" w:pos="720"/>
        </w:tabs>
      </w:pPr>
      <w:rPr>
        <w:rFonts w:ascii="Times New Roman" w:eastAsia="Times New Roman" w:hAnsi="Times New Roman"/>
        <w:i/>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3F04EA"/>
    <w:multiLevelType w:val="multilevel"/>
    <w:tmpl w:val="621C3468"/>
    <w:lvl w:ilvl="0">
      <w:start w:val="1"/>
      <w:numFmt w:val="lowerRoman"/>
      <w:lvlText w:val="%1.."/>
      <w:lvlJc w:val="left"/>
      <w:pPr>
        <w:tabs>
          <w:tab w:val="left" w:pos="720"/>
        </w:tabs>
      </w:pPr>
      <w:rPr>
        <w:rFonts w:ascii="Times New Roman" w:eastAsia="Times New Roman" w:hAnsi="Times New Roman"/>
        <w:i/>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88E7B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A76FE5"/>
    <w:multiLevelType w:val="hybridMultilevel"/>
    <w:tmpl w:val="8DAED096"/>
    <w:lvl w:ilvl="0" w:tplc="8DD0D47A">
      <w:start w:val="1"/>
      <w:numFmt w:val="decimal"/>
      <w:lvlText w:val="%1-"/>
      <w:lvlJc w:val="left"/>
      <w:pPr>
        <w:ind w:left="1080" w:hanging="360"/>
      </w:pPr>
      <w:rPr>
        <w:rFonts w:hint="default"/>
        <w:i w:val="0"/>
        <w:i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695A11"/>
    <w:multiLevelType w:val="multilevel"/>
    <w:tmpl w:val="32681358"/>
    <w:lvl w:ilvl="0">
      <w:start w:val="1"/>
      <w:numFmt w:val="lowerRoman"/>
      <w:lvlText w:val="%1."/>
      <w:lvlJc w:val="left"/>
      <w:pPr>
        <w:tabs>
          <w:tab w:val="left" w:pos="720"/>
        </w:tabs>
      </w:pPr>
      <w:rPr>
        <w:rFonts w:ascii="Times New Roman" w:eastAsia="Times New Roman" w:hAnsi="Times New Roman"/>
        <w:i/>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AAB7A53"/>
    <w:multiLevelType w:val="hybridMultilevel"/>
    <w:tmpl w:val="95E60C6E"/>
    <w:lvl w:ilvl="0" w:tplc="4B5C8F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6010AB"/>
    <w:multiLevelType w:val="hybridMultilevel"/>
    <w:tmpl w:val="C122E6FE"/>
    <w:lvl w:ilvl="0" w:tplc="242CEDE2">
      <w:start w:val="1"/>
      <w:numFmt w:val="decimal"/>
      <w:lvlText w:val="%1-"/>
      <w:lvlJc w:val="left"/>
      <w:pPr>
        <w:ind w:left="720" w:hanging="360"/>
      </w:pPr>
    </w:lvl>
    <w:lvl w:ilvl="1" w:tplc="85F233A0">
      <w:start w:val="1"/>
      <w:numFmt w:val="lowerLetter"/>
      <w:lvlText w:val="%2."/>
      <w:lvlJc w:val="left"/>
      <w:pPr>
        <w:ind w:left="1440" w:hanging="360"/>
      </w:pPr>
    </w:lvl>
    <w:lvl w:ilvl="2" w:tplc="CE926102">
      <w:start w:val="1"/>
      <w:numFmt w:val="lowerRoman"/>
      <w:lvlText w:val="%3."/>
      <w:lvlJc w:val="right"/>
      <w:pPr>
        <w:ind w:left="2160" w:hanging="180"/>
      </w:pPr>
    </w:lvl>
    <w:lvl w:ilvl="3" w:tplc="019AB24C">
      <w:start w:val="1"/>
      <w:numFmt w:val="decimal"/>
      <w:lvlText w:val="%4."/>
      <w:lvlJc w:val="left"/>
      <w:pPr>
        <w:ind w:left="2880" w:hanging="360"/>
      </w:pPr>
    </w:lvl>
    <w:lvl w:ilvl="4" w:tplc="9692FA10">
      <w:start w:val="1"/>
      <w:numFmt w:val="lowerLetter"/>
      <w:lvlText w:val="%5."/>
      <w:lvlJc w:val="left"/>
      <w:pPr>
        <w:ind w:left="3600" w:hanging="360"/>
      </w:pPr>
    </w:lvl>
    <w:lvl w:ilvl="5" w:tplc="C2C2094A">
      <w:start w:val="1"/>
      <w:numFmt w:val="lowerRoman"/>
      <w:lvlText w:val="%6."/>
      <w:lvlJc w:val="right"/>
      <w:pPr>
        <w:ind w:left="4320" w:hanging="180"/>
      </w:pPr>
    </w:lvl>
    <w:lvl w:ilvl="6" w:tplc="B5865E9C">
      <w:start w:val="1"/>
      <w:numFmt w:val="decimal"/>
      <w:lvlText w:val="%7."/>
      <w:lvlJc w:val="left"/>
      <w:pPr>
        <w:ind w:left="5040" w:hanging="360"/>
      </w:pPr>
    </w:lvl>
    <w:lvl w:ilvl="7" w:tplc="0F00E374">
      <w:start w:val="1"/>
      <w:numFmt w:val="lowerLetter"/>
      <w:lvlText w:val="%8."/>
      <w:lvlJc w:val="left"/>
      <w:pPr>
        <w:ind w:left="5760" w:hanging="360"/>
      </w:pPr>
    </w:lvl>
    <w:lvl w:ilvl="8" w:tplc="9B3489EE">
      <w:start w:val="1"/>
      <w:numFmt w:val="lowerRoman"/>
      <w:lvlText w:val="%9."/>
      <w:lvlJc w:val="right"/>
      <w:pPr>
        <w:ind w:left="6480" w:hanging="180"/>
      </w:pPr>
    </w:lvl>
  </w:abstractNum>
  <w:abstractNum w:abstractNumId="22" w15:restartNumberingAfterBreak="0">
    <w:nsid w:val="796A16F8"/>
    <w:multiLevelType w:val="hybridMultilevel"/>
    <w:tmpl w:val="BD1C4A3A"/>
    <w:lvl w:ilvl="0" w:tplc="3D44A61A">
      <w:start w:val="1"/>
      <w:numFmt w:val="decimal"/>
      <w:lvlText w:val="%1-"/>
      <w:lvlJc w:val="left"/>
      <w:pPr>
        <w:ind w:left="1069" w:hanging="360"/>
      </w:pPr>
      <w:rPr>
        <w:rFonts w:hint="default"/>
        <w:i w:val="0"/>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3" w15:restartNumberingAfterBreak="0">
    <w:nsid w:val="7FD58392"/>
    <w:multiLevelType w:val="hybridMultilevel"/>
    <w:tmpl w:val="8FB24598"/>
    <w:lvl w:ilvl="0" w:tplc="5C5CA204">
      <w:start w:val="1"/>
      <w:numFmt w:val="bullet"/>
      <w:lvlText w:val=""/>
      <w:lvlJc w:val="left"/>
      <w:pPr>
        <w:ind w:left="720" w:hanging="360"/>
      </w:pPr>
      <w:rPr>
        <w:rFonts w:ascii="Symbol" w:hAnsi="Symbol" w:hint="default"/>
      </w:rPr>
    </w:lvl>
    <w:lvl w:ilvl="1" w:tplc="E6861FAA">
      <w:start w:val="1"/>
      <w:numFmt w:val="bullet"/>
      <w:lvlText w:val="o"/>
      <w:lvlJc w:val="left"/>
      <w:pPr>
        <w:ind w:left="1440" w:hanging="360"/>
      </w:pPr>
      <w:rPr>
        <w:rFonts w:ascii="Courier New" w:hAnsi="Courier New" w:hint="default"/>
      </w:rPr>
    </w:lvl>
    <w:lvl w:ilvl="2" w:tplc="175CADDE">
      <w:start w:val="1"/>
      <w:numFmt w:val="bullet"/>
      <w:lvlText w:val=""/>
      <w:lvlJc w:val="left"/>
      <w:pPr>
        <w:ind w:left="2160" w:hanging="360"/>
      </w:pPr>
      <w:rPr>
        <w:rFonts w:ascii="Wingdings" w:hAnsi="Wingdings" w:hint="default"/>
      </w:rPr>
    </w:lvl>
    <w:lvl w:ilvl="3" w:tplc="D1647ED2">
      <w:start w:val="1"/>
      <w:numFmt w:val="bullet"/>
      <w:lvlText w:val=""/>
      <w:lvlJc w:val="left"/>
      <w:pPr>
        <w:ind w:left="2880" w:hanging="360"/>
      </w:pPr>
      <w:rPr>
        <w:rFonts w:ascii="Symbol" w:hAnsi="Symbol" w:hint="default"/>
      </w:rPr>
    </w:lvl>
    <w:lvl w:ilvl="4" w:tplc="9B885616">
      <w:start w:val="1"/>
      <w:numFmt w:val="bullet"/>
      <w:lvlText w:val="o"/>
      <w:lvlJc w:val="left"/>
      <w:pPr>
        <w:ind w:left="3600" w:hanging="360"/>
      </w:pPr>
      <w:rPr>
        <w:rFonts w:ascii="Courier New" w:hAnsi="Courier New" w:hint="default"/>
      </w:rPr>
    </w:lvl>
    <w:lvl w:ilvl="5" w:tplc="15BAFB6E">
      <w:start w:val="1"/>
      <w:numFmt w:val="bullet"/>
      <w:lvlText w:val=""/>
      <w:lvlJc w:val="left"/>
      <w:pPr>
        <w:ind w:left="4320" w:hanging="360"/>
      </w:pPr>
      <w:rPr>
        <w:rFonts w:ascii="Wingdings" w:hAnsi="Wingdings" w:hint="default"/>
      </w:rPr>
    </w:lvl>
    <w:lvl w:ilvl="6" w:tplc="4EDE332C">
      <w:start w:val="1"/>
      <w:numFmt w:val="bullet"/>
      <w:lvlText w:val=""/>
      <w:lvlJc w:val="left"/>
      <w:pPr>
        <w:ind w:left="5040" w:hanging="360"/>
      </w:pPr>
      <w:rPr>
        <w:rFonts w:ascii="Symbol" w:hAnsi="Symbol" w:hint="default"/>
      </w:rPr>
    </w:lvl>
    <w:lvl w:ilvl="7" w:tplc="6AF011A8">
      <w:start w:val="1"/>
      <w:numFmt w:val="bullet"/>
      <w:lvlText w:val="o"/>
      <w:lvlJc w:val="left"/>
      <w:pPr>
        <w:ind w:left="5760" w:hanging="360"/>
      </w:pPr>
      <w:rPr>
        <w:rFonts w:ascii="Courier New" w:hAnsi="Courier New" w:hint="default"/>
      </w:rPr>
    </w:lvl>
    <w:lvl w:ilvl="8" w:tplc="C33A2DE6">
      <w:start w:val="1"/>
      <w:numFmt w:val="bullet"/>
      <w:lvlText w:val=""/>
      <w:lvlJc w:val="left"/>
      <w:pPr>
        <w:ind w:left="6480" w:hanging="360"/>
      </w:pPr>
      <w:rPr>
        <w:rFonts w:ascii="Wingdings" w:hAnsi="Wingdings" w:hint="default"/>
      </w:rPr>
    </w:lvl>
  </w:abstractNum>
  <w:num w:numId="1" w16cid:durableId="550310705">
    <w:abstractNumId w:val="21"/>
  </w:num>
  <w:num w:numId="2" w16cid:durableId="1649364064">
    <w:abstractNumId w:val="23"/>
  </w:num>
  <w:num w:numId="3" w16cid:durableId="356782437">
    <w:abstractNumId w:val="15"/>
  </w:num>
  <w:num w:numId="4" w16cid:durableId="732240487">
    <w:abstractNumId w:val="16"/>
  </w:num>
  <w:num w:numId="5" w16cid:durableId="2108572447">
    <w:abstractNumId w:val="19"/>
  </w:num>
  <w:num w:numId="6" w16cid:durableId="1134518701">
    <w:abstractNumId w:val="12"/>
  </w:num>
  <w:num w:numId="7" w16cid:durableId="1898054985">
    <w:abstractNumId w:val="17"/>
  </w:num>
  <w:num w:numId="8" w16cid:durableId="809832312">
    <w:abstractNumId w:val="9"/>
  </w:num>
  <w:num w:numId="9" w16cid:durableId="2026662698">
    <w:abstractNumId w:val="8"/>
  </w:num>
  <w:num w:numId="10" w16cid:durableId="2021003309">
    <w:abstractNumId w:val="10"/>
  </w:num>
  <w:num w:numId="11" w16cid:durableId="455106193">
    <w:abstractNumId w:val="1"/>
  </w:num>
  <w:num w:numId="12" w16cid:durableId="458231792">
    <w:abstractNumId w:val="3"/>
  </w:num>
  <w:num w:numId="13" w16cid:durableId="1227837584">
    <w:abstractNumId w:val="5"/>
  </w:num>
  <w:num w:numId="14" w16cid:durableId="1438480902">
    <w:abstractNumId w:val="11"/>
  </w:num>
  <w:num w:numId="15" w16cid:durableId="217057055">
    <w:abstractNumId w:val="5"/>
  </w:num>
  <w:num w:numId="16" w16cid:durableId="352925455">
    <w:abstractNumId w:val="4"/>
  </w:num>
  <w:num w:numId="17" w16cid:durableId="1952395372">
    <w:abstractNumId w:val="7"/>
  </w:num>
  <w:num w:numId="18" w16cid:durableId="1048140307">
    <w:abstractNumId w:val="13"/>
  </w:num>
  <w:num w:numId="19" w16cid:durableId="261382834">
    <w:abstractNumId w:val="22"/>
  </w:num>
  <w:num w:numId="20" w16cid:durableId="1775394015">
    <w:abstractNumId w:val="6"/>
  </w:num>
  <w:num w:numId="21" w16cid:durableId="1673948647">
    <w:abstractNumId w:val="0"/>
  </w:num>
  <w:num w:numId="22" w16cid:durableId="807816030">
    <w:abstractNumId w:val="18"/>
  </w:num>
  <w:num w:numId="23" w16cid:durableId="1528830205">
    <w:abstractNumId w:val="14"/>
  </w:num>
  <w:num w:numId="24" w16cid:durableId="703679947">
    <w:abstractNumId w:val="20"/>
  </w:num>
  <w:num w:numId="25" w16cid:durableId="896647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3NLQ0MjY3NjIzMzFX0lEKTi0uzszPAykwrQUA5B600iwAAAA="/>
  </w:docVars>
  <w:rsids>
    <w:rsidRoot w:val="005D3151"/>
    <w:rsid w:val="00015222"/>
    <w:rsid w:val="00021A02"/>
    <w:rsid w:val="00024ED3"/>
    <w:rsid w:val="00026BA2"/>
    <w:rsid w:val="00032CFB"/>
    <w:rsid w:val="00035D66"/>
    <w:rsid w:val="00035E06"/>
    <w:rsid w:val="000424D5"/>
    <w:rsid w:val="00045D04"/>
    <w:rsid w:val="00046D3B"/>
    <w:rsid w:val="0004768E"/>
    <w:rsid w:val="000506FF"/>
    <w:rsid w:val="000513ED"/>
    <w:rsid w:val="0005407D"/>
    <w:rsid w:val="0005477D"/>
    <w:rsid w:val="0006313D"/>
    <w:rsid w:val="00065356"/>
    <w:rsid w:val="00065821"/>
    <w:rsid w:val="000762CE"/>
    <w:rsid w:val="0007791E"/>
    <w:rsid w:val="00081217"/>
    <w:rsid w:val="00081FF2"/>
    <w:rsid w:val="000821AB"/>
    <w:rsid w:val="00083748"/>
    <w:rsid w:val="00083A21"/>
    <w:rsid w:val="0009369D"/>
    <w:rsid w:val="000957F9"/>
    <w:rsid w:val="00097A0D"/>
    <w:rsid w:val="000A19EE"/>
    <w:rsid w:val="000A3AEA"/>
    <w:rsid w:val="000B456A"/>
    <w:rsid w:val="000B7B16"/>
    <w:rsid w:val="000C20B2"/>
    <w:rsid w:val="000C58BE"/>
    <w:rsid w:val="000C6F68"/>
    <w:rsid w:val="000D05C2"/>
    <w:rsid w:val="000D2615"/>
    <w:rsid w:val="000D2E44"/>
    <w:rsid w:val="000D3455"/>
    <w:rsid w:val="000E54EF"/>
    <w:rsid w:val="000E70D0"/>
    <w:rsid w:val="000F12DF"/>
    <w:rsid w:val="001005B3"/>
    <w:rsid w:val="00105267"/>
    <w:rsid w:val="00107621"/>
    <w:rsid w:val="00110BA6"/>
    <w:rsid w:val="00120949"/>
    <w:rsid w:val="00120975"/>
    <w:rsid w:val="00135BD8"/>
    <w:rsid w:val="001370D6"/>
    <w:rsid w:val="00147D2B"/>
    <w:rsid w:val="001527CA"/>
    <w:rsid w:val="0015434E"/>
    <w:rsid w:val="00157017"/>
    <w:rsid w:val="001613B1"/>
    <w:rsid w:val="0016280F"/>
    <w:rsid w:val="001848D7"/>
    <w:rsid w:val="001874E1"/>
    <w:rsid w:val="001A1398"/>
    <w:rsid w:val="001A2355"/>
    <w:rsid w:val="001A4C8D"/>
    <w:rsid w:val="001A7218"/>
    <w:rsid w:val="001B12E0"/>
    <w:rsid w:val="001B31ED"/>
    <w:rsid w:val="001B3A13"/>
    <w:rsid w:val="001C1BC5"/>
    <w:rsid w:val="001C1F48"/>
    <w:rsid w:val="001C4818"/>
    <w:rsid w:val="001D3103"/>
    <w:rsid w:val="001D46D3"/>
    <w:rsid w:val="001F464E"/>
    <w:rsid w:val="001F6B2A"/>
    <w:rsid w:val="00200903"/>
    <w:rsid w:val="00202CDE"/>
    <w:rsid w:val="0021188C"/>
    <w:rsid w:val="0021646A"/>
    <w:rsid w:val="00224E05"/>
    <w:rsid w:val="00226FE1"/>
    <w:rsid w:val="00240CE5"/>
    <w:rsid w:val="00244CE6"/>
    <w:rsid w:val="00250B15"/>
    <w:rsid w:val="00262096"/>
    <w:rsid w:val="00264F57"/>
    <w:rsid w:val="0027609D"/>
    <w:rsid w:val="00277286"/>
    <w:rsid w:val="0028459A"/>
    <w:rsid w:val="00286E52"/>
    <w:rsid w:val="002A07F7"/>
    <w:rsid w:val="002B502B"/>
    <w:rsid w:val="002D130B"/>
    <w:rsid w:val="002D3345"/>
    <w:rsid w:val="002D33CE"/>
    <w:rsid w:val="002D644F"/>
    <w:rsid w:val="002E165C"/>
    <w:rsid w:val="002E736D"/>
    <w:rsid w:val="002F2032"/>
    <w:rsid w:val="002F4B45"/>
    <w:rsid w:val="002F4E1D"/>
    <w:rsid w:val="002F62C1"/>
    <w:rsid w:val="002F7B2B"/>
    <w:rsid w:val="00315E95"/>
    <w:rsid w:val="003249EC"/>
    <w:rsid w:val="00325DDE"/>
    <w:rsid w:val="00330CE7"/>
    <w:rsid w:val="00336788"/>
    <w:rsid w:val="00337BF7"/>
    <w:rsid w:val="00342610"/>
    <w:rsid w:val="0034612B"/>
    <w:rsid w:val="00350C01"/>
    <w:rsid w:val="00360EC7"/>
    <w:rsid w:val="003612C0"/>
    <w:rsid w:val="00361D18"/>
    <w:rsid w:val="003676A4"/>
    <w:rsid w:val="003722DC"/>
    <w:rsid w:val="00372A94"/>
    <w:rsid w:val="00375AE5"/>
    <w:rsid w:val="0038495B"/>
    <w:rsid w:val="00385088"/>
    <w:rsid w:val="003858E3"/>
    <w:rsid w:val="00386D26"/>
    <w:rsid w:val="0039203B"/>
    <w:rsid w:val="003B3355"/>
    <w:rsid w:val="003C1FDD"/>
    <w:rsid w:val="003C2212"/>
    <w:rsid w:val="003C2F0C"/>
    <w:rsid w:val="003C7BB9"/>
    <w:rsid w:val="003D51DD"/>
    <w:rsid w:val="003D52E4"/>
    <w:rsid w:val="003E0EEC"/>
    <w:rsid w:val="003E3403"/>
    <w:rsid w:val="003E7EBC"/>
    <w:rsid w:val="003F1C33"/>
    <w:rsid w:val="003FAB63"/>
    <w:rsid w:val="00400F86"/>
    <w:rsid w:val="00404D4D"/>
    <w:rsid w:val="004076A9"/>
    <w:rsid w:val="004078CF"/>
    <w:rsid w:val="00416C21"/>
    <w:rsid w:val="00432C6F"/>
    <w:rsid w:val="004343FA"/>
    <w:rsid w:val="00435BD2"/>
    <w:rsid w:val="00443044"/>
    <w:rsid w:val="004449C3"/>
    <w:rsid w:val="004456C5"/>
    <w:rsid w:val="00450001"/>
    <w:rsid w:val="00456FCA"/>
    <w:rsid w:val="00457DC6"/>
    <w:rsid w:val="004631FA"/>
    <w:rsid w:val="004634AA"/>
    <w:rsid w:val="00465961"/>
    <w:rsid w:val="00466799"/>
    <w:rsid w:val="004774EA"/>
    <w:rsid w:val="00483E60"/>
    <w:rsid w:val="004B281C"/>
    <w:rsid w:val="004B3815"/>
    <w:rsid w:val="004C45A3"/>
    <w:rsid w:val="004C6332"/>
    <w:rsid w:val="004D02EF"/>
    <w:rsid w:val="004D08EE"/>
    <w:rsid w:val="004D0A30"/>
    <w:rsid w:val="004D139D"/>
    <w:rsid w:val="004E0C59"/>
    <w:rsid w:val="004F0D52"/>
    <w:rsid w:val="004F141F"/>
    <w:rsid w:val="004F1573"/>
    <w:rsid w:val="004F1DD4"/>
    <w:rsid w:val="004F2A14"/>
    <w:rsid w:val="004F5784"/>
    <w:rsid w:val="005027FA"/>
    <w:rsid w:val="00503422"/>
    <w:rsid w:val="005050B8"/>
    <w:rsid w:val="00514F93"/>
    <w:rsid w:val="00535FF4"/>
    <w:rsid w:val="00536EFB"/>
    <w:rsid w:val="00536FD2"/>
    <w:rsid w:val="00540F1D"/>
    <w:rsid w:val="00541142"/>
    <w:rsid w:val="00546034"/>
    <w:rsid w:val="00550011"/>
    <w:rsid w:val="00555F2A"/>
    <w:rsid w:val="00556DF0"/>
    <w:rsid w:val="005603D2"/>
    <w:rsid w:val="005611F5"/>
    <w:rsid w:val="0057247F"/>
    <w:rsid w:val="005738A3"/>
    <w:rsid w:val="00577584"/>
    <w:rsid w:val="00577F85"/>
    <w:rsid w:val="00586519"/>
    <w:rsid w:val="005950E5"/>
    <w:rsid w:val="005A0207"/>
    <w:rsid w:val="005A0D01"/>
    <w:rsid w:val="005A5D94"/>
    <w:rsid w:val="005A5FE0"/>
    <w:rsid w:val="005C02C9"/>
    <w:rsid w:val="005C202D"/>
    <w:rsid w:val="005C3224"/>
    <w:rsid w:val="005C39D0"/>
    <w:rsid w:val="005C3DC4"/>
    <w:rsid w:val="005D3151"/>
    <w:rsid w:val="005D3A0A"/>
    <w:rsid w:val="005D3C8E"/>
    <w:rsid w:val="005D43A2"/>
    <w:rsid w:val="005D4A4E"/>
    <w:rsid w:val="005D785E"/>
    <w:rsid w:val="005E6E88"/>
    <w:rsid w:val="006018FB"/>
    <w:rsid w:val="00603195"/>
    <w:rsid w:val="006043DE"/>
    <w:rsid w:val="00607BC0"/>
    <w:rsid w:val="0062254E"/>
    <w:rsid w:val="00625388"/>
    <w:rsid w:val="0062586D"/>
    <w:rsid w:val="00626791"/>
    <w:rsid w:val="00630666"/>
    <w:rsid w:val="006363F7"/>
    <w:rsid w:val="006371FC"/>
    <w:rsid w:val="00650C09"/>
    <w:rsid w:val="0065214B"/>
    <w:rsid w:val="00657A98"/>
    <w:rsid w:val="00662258"/>
    <w:rsid w:val="00664F3B"/>
    <w:rsid w:val="006656ED"/>
    <w:rsid w:val="00670DA9"/>
    <w:rsid w:val="006758C6"/>
    <w:rsid w:val="00682003"/>
    <w:rsid w:val="006824DC"/>
    <w:rsid w:val="00686BDC"/>
    <w:rsid w:val="0069290B"/>
    <w:rsid w:val="006A0F4C"/>
    <w:rsid w:val="006A6912"/>
    <w:rsid w:val="006A7220"/>
    <w:rsid w:val="006A77CA"/>
    <w:rsid w:val="006A7DE3"/>
    <w:rsid w:val="006B1173"/>
    <w:rsid w:val="006C0213"/>
    <w:rsid w:val="006C2F6E"/>
    <w:rsid w:val="006C377A"/>
    <w:rsid w:val="006D1680"/>
    <w:rsid w:val="006D5774"/>
    <w:rsid w:val="006D58F4"/>
    <w:rsid w:val="006D62EA"/>
    <w:rsid w:val="006D7A34"/>
    <w:rsid w:val="006E3995"/>
    <w:rsid w:val="006F4EC1"/>
    <w:rsid w:val="006F5051"/>
    <w:rsid w:val="007023E7"/>
    <w:rsid w:val="00704422"/>
    <w:rsid w:val="007205C9"/>
    <w:rsid w:val="0072512E"/>
    <w:rsid w:val="0073099D"/>
    <w:rsid w:val="00731AAC"/>
    <w:rsid w:val="0073665A"/>
    <w:rsid w:val="0075018B"/>
    <w:rsid w:val="00750EC7"/>
    <w:rsid w:val="00757520"/>
    <w:rsid w:val="0076439D"/>
    <w:rsid w:val="00764A43"/>
    <w:rsid w:val="00767274"/>
    <w:rsid w:val="0077455C"/>
    <w:rsid w:val="00775410"/>
    <w:rsid w:val="00776881"/>
    <w:rsid w:val="00783B0E"/>
    <w:rsid w:val="0078452B"/>
    <w:rsid w:val="007850BD"/>
    <w:rsid w:val="00785FC6"/>
    <w:rsid w:val="00791219"/>
    <w:rsid w:val="007921DB"/>
    <w:rsid w:val="007A4A48"/>
    <w:rsid w:val="007A4D87"/>
    <w:rsid w:val="007B0D11"/>
    <w:rsid w:val="007B17F4"/>
    <w:rsid w:val="007C0340"/>
    <w:rsid w:val="007C06EC"/>
    <w:rsid w:val="007C17A8"/>
    <w:rsid w:val="007C2746"/>
    <w:rsid w:val="007D465F"/>
    <w:rsid w:val="007D7007"/>
    <w:rsid w:val="007E753B"/>
    <w:rsid w:val="007E76E3"/>
    <w:rsid w:val="007F1EA4"/>
    <w:rsid w:val="007F4A0D"/>
    <w:rsid w:val="007F4A9B"/>
    <w:rsid w:val="008042E5"/>
    <w:rsid w:val="00805FE2"/>
    <w:rsid w:val="00807C97"/>
    <w:rsid w:val="0082054C"/>
    <w:rsid w:val="00820D9F"/>
    <w:rsid w:val="00822882"/>
    <w:rsid w:val="008240A7"/>
    <w:rsid w:val="008302B5"/>
    <w:rsid w:val="00834B16"/>
    <w:rsid w:val="008369F8"/>
    <w:rsid w:val="0084384C"/>
    <w:rsid w:val="00856B43"/>
    <w:rsid w:val="00863AD1"/>
    <w:rsid w:val="00871B63"/>
    <w:rsid w:val="0087574F"/>
    <w:rsid w:val="00881115"/>
    <w:rsid w:val="0089260A"/>
    <w:rsid w:val="00894A06"/>
    <w:rsid w:val="008A4C17"/>
    <w:rsid w:val="008A6226"/>
    <w:rsid w:val="008A666C"/>
    <w:rsid w:val="008A76F4"/>
    <w:rsid w:val="008B7339"/>
    <w:rsid w:val="008C6C7E"/>
    <w:rsid w:val="008D0255"/>
    <w:rsid w:val="008D0F6C"/>
    <w:rsid w:val="008D3AAE"/>
    <w:rsid w:val="008E5AB9"/>
    <w:rsid w:val="008E7033"/>
    <w:rsid w:val="008F0226"/>
    <w:rsid w:val="00902F30"/>
    <w:rsid w:val="0090354E"/>
    <w:rsid w:val="00920406"/>
    <w:rsid w:val="009219E1"/>
    <w:rsid w:val="00921DA8"/>
    <w:rsid w:val="00936AC5"/>
    <w:rsid w:val="00940637"/>
    <w:rsid w:val="00941C86"/>
    <w:rsid w:val="00942604"/>
    <w:rsid w:val="00947172"/>
    <w:rsid w:val="00953971"/>
    <w:rsid w:val="00956164"/>
    <w:rsid w:val="0096164D"/>
    <w:rsid w:val="00961C97"/>
    <w:rsid w:val="00962CFB"/>
    <w:rsid w:val="00970C9C"/>
    <w:rsid w:val="0097210A"/>
    <w:rsid w:val="009725C6"/>
    <w:rsid w:val="00973AB7"/>
    <w:rsid w:val="0097646D"/>
    <w:rsid w:val="00976BFB"/>
    <w:rsid w:val="0098144E"/>
    <w:rsid w:val="00994A47"/>
    <w:rsid w:val="00994F8B"/>
    <w:rsid w:val="009963C9"/>
    <w:rsid w:val="00996BE8"/>
    <w:rsid w:val="009A38FD"/>
    <w:rsid w:val="009B32F9"/>
    <w:rsid w:val="009C050B"/>
    <w:rsid w:val="009C1298"/>
    <w:rsid w:val="009C17AC"/>
    <w:rsid w:val="009C1F6F"/>
    <w:rsid w:val="009C2BE3"/>
    <w:rsid w:val="009C34AD"/>
    <w:rsid w:val="009E369A"/>
    <w:rsid w:val="009E706F"/>
    <w:rsid w:val="009F30D1"/>
    <w:rsid w:val="009F3DA9"/>
    <w:rsid w:val="009F4A56"/>
    <w:rsid w:val="009F687D"/>
    <w:rsid w:val="009F7F3C"/>
    <w:rsid w:val="00A01896"/>
    <w:rsid w:val="00A10886"/>
    <w:rsid w:val="00A21389"/>
    <w:rsid w:val="00A23802"/>
    <w:rsid w:val="00A23A6B"/>
    <w:rsid w:val="00A3765C"/>
    <w:rsid w:val="00A42263"/>
    <w:rsid w:val="00A44958"/>
    <w:rsid w:val="00A64D6E"/>
    <w:rsid w:val="00A72711"/>
    <w:rsid w:val="00A75F0D"/>
    <w:rsid w:val="00A83C8B"/>
    <w:rsid w:val="00AA1CDF"/>
    <w:rsid w:val="00AA2F3D"/>
    <w:rsid w:val="00AA359D"/>
    <w:rsid w:val="00AB1824"/>
    <w:rsid w:val="00AB5AB3"/>
    <w:rsid w:val="00AB6F84"/>
    <w:rsid w:val="00AC4B42"/>
    <w:rsid w:val="00AD054C"/>
    <w:rsid w:val="00AD3AD9"/>
    <w:rsid w:val="00AD3D8E"/>
    <w:rsid w:val="00AE6288"/>
    <w:rsid w:val="00AF40CA"/>
    <w:rsid w:val="00AF64E8"/>
    <w:rsid w:val="00B00036"/>
    <w:rsid w:val="00B0618D"/>
    <w:rsid w:val="00B12189"/>
    <w:rsid w:val="00B30B71"/>
    <w:rsid w:val="00B35B64"/>
    <w:rsid w:val="00B36EB2"/>
    <w:rsid w:val="00B42A6F"/>
    <w:rsid w:val="00B45445"/>
    <w:rsid w:val="00B4659F"/>
    <w:rsid w:val="00B525D4"/>
    <w:rsid w:val="00B61C42"/>
    <w:rsid w:val="00B61C90"/>
    <w:rsid w:val="00B6647D"/>
    <w:rsid w:val="00B77228"/>
    <w:rsid w:val="00B81ABE"/>
    <w:rsid w:val="00B868E4"/>
    <w:rsid w:val="00B9374B"/>
    <w:rsid w:val="00BA5176"/>
    <w:rsid w:val="00BC3513"/>
    <w:rsid w:val="00BC4FF0"/>
    <w:rsid w:val="00BC61FE"/>
    <w:rsid w:val="00BD2AE0"/>
    <w:rsid w:val="00BD3707"/>
    <w:rsid w:val="00BDE436"/>
    <w:rsid w:val="00BE797D"/>
    <w:rsid w:val="00BF0A65"/>
    <w:rsid w:val="00BF4F4D"/>
    <w:rsid w:val="00C04CB2"/>
    <w:rsid w:val="00C15C48"/>
    <w:rsid w:val="00C24947"/>
    <w:rsid w:val="00C257DF"/>
    <w:rsid w:val="00C269E4"/>
    <w:rsid w:val="00C32293"/>
    <w:rsid w:val="00C50C39"/>
    <w:rsid w:val="00C55DA5"/>
    <w:rsid w:val="00C62071"/>
    <w:rsid w:val="00C62906"/>
    <w:rsid w:val="00C6641C"/>
    <w:rsid w:val="00C77B42"/>
    <w:rsid w:val="00C81AC9"/>
    <w:rsid w:val="00C83729"/>
    <w:rsid w:val="00C8594D"/>
    <w:rsid w:val="00C86B0F"/>
    <w:rsid w:val="00C91BCA"/>
    <w:rsid w:val="00CA113F"/>
    <w:rsid w:val="00CA3FAA"/>
    <w:rsid w:val="00CB2EE2"/>
    <w:rsid w:val="00CC1A42"/>
    <w:rsid w:val="00CC45AC"/>
    <w:rsid w:val="00CC4EA6"/>
    <w:rsid w:val="00CC672E"/>
    <w:rsid w:val="00CC6757"/>
    <w:rsid w:val="00CE24ED"/>
    <w:rsid w:val="00CE4A5C"/>
    <w:rsid w:val="00CE702C"/>
    <w:rsid w:val="00CF6507"/>
    <w:rsid w:val="00D00980"/>
    <w:rsid w:val="00D02C4F"/>
    <w:rsid w:val="00D16E29"/>
    <w:rsid w:val="00D25210"/>
    <w:rsid w:val="00D26039"/>
    <w:rsid w:val="00D30D38"/>
    <w:rsid w:val="00D322E2"/>
    <w:rsid w:val="00D359D5"/>
    <w:rsid w:val="00D37CFA"/>
    <w:rsid w:val="00D402CF"/>
    <w:rsid w:val="00D40DAB"/>
    <w:rsid w:val="00D419B4"/>
    <w:rsid w:val="00D44426"/>
    <w:rsid w:val="00D45928"/>
    <w:rsid w:val="00D54ADE"/>
    <w:rsid w:val="00D558A5"/>
    <w:rsid w:val="00D6301B"/>
    <w:rsid w:val="00D63ECB"/>
    <w:rsid w:val="00D64278"/>
    <w:rsid w:val="00D67509"/>
    <w:rsid w:val="00D70B47"/>
    <w:rsid w:val="00D77AB3"/>
    <w:rsid w:val="00D859BC"/>
    <w:rsid w:val="00D91784"/>
    <w:rsid w:val="00D9582D"/>
    <w:rsid w:val="00D962B4"/>
    <w:rsid w:val="00D976CE"/>
    <w:rsid w:val="00DA765F"/>
    <w:rsid w:val="00DB25EF"/>
    <w:rsid w:val="00DD09E0"/>
    <w:rsid w:val="00DE78CF"/>
    <w:rsid w:val="00DF0A63"/>
    <w:rsid w:val="00E07436"/>
    <w:rsid w:val="00E10E18"/>
    <w:rsid w:val="00E25E5B"/>
    <w:rsid w:val="00E34739"/>
    <w:rsid w:val="00E4346F"/>
    <w:rsid w:val="00E51846"/>
    <w:rsid w:val="00E53BEC"/>
    <w:rsid w:val="00E549E0"/>
    <w:rsid w:val="00E57B54"/>
    <w:rsid w:val="00E6243E"/>
    <w:rsid w:val="00E67559"/>
    <w:rsid w:val="00E7390F"/>
    <w:rsid w:val="00E849AC"/>
    <w:rsid w:val="00E84D57"/>
    <w:rsid w:val="00E86797"/>
    <w:rsid w:val="00E9030C"/>
    <w:rsid w:val="00E911B2"/>
    <w:rsid w:val="00E94A81"/>
    <w:rsid w:val="00E966B9"/>
    <w:rsid w:val="00E968E2"/>
    <w:rsid w:val="00E96938"/>
    <w:rsid w:val="00EA02BF"/>
    <w:rsid w:val="00EA1D33"/>
    <w:rsid w:val="00EA702D"/>
    <w:rsid w:val="00EA7C44"/>
    <w:rsid w:val="00EB1A7A"/>
    <w:rsid w:val="00EB3656"/>
    <w:rsid w:val="00EB63BF"/>
    <w:rsid w:val="00EC7BAA"/>
    <w:rsid w:val="00ED0DAC"/>
    <w:rsid w:val="00ED4357"/>
    <w:rsid w:val="00ED6799"/>
    <w:rsid w:val="00EE0593"/>
    <w:rsid w:val="00EE6266"/>
    <w:rsid w:val="00EF27EB"/>
    <w:rsid w:val="00F10710"/>
    <w:rsid w:val="00F154A3"/>
    <w:rsid w:val="00F2180F"/>
    <w:rsid w:val="00F35273"/>
    <w:rsid w:val="00F354C6"/>
    <w:rsid w:val="00F36BE9"/>
    <w:rsid w:val="00F42997"/>
    <w:rsid w:val="00F4788D"/>
    <w:rsid w:val="00F55A3E"/>
    <w:rsid w:val="00F606F4"/>
    <w:rsid w:val="00F70431"/>
    <w:rsid w:val="00F73107"/>
    <w:rsid w:val="00F77112"/>
    <w:rsid w:val="00F77135"/>
    <w:rsid w:val="00F81EE0"/>
    <w:rsid w:val="00F86F31"/>
    <w:rsid w:val="00F87A0A"/>
    <w:rsid w:val="00F9356F"/>
    <w:rsid w:val="00F93EB2"/>
    <w:rsid w:val="00F95F03"/>
    <w:rsid w:val="00FA69C8"/>
    <w:rsid w:val="00FA7550"/>
    <w:rsid w:val="00FA7E10"/>
    <w:rsid w:val="00FB026F"/>
    <w:rsid w:val="00FC5414"/>
    <w:rsid w:val="00FC60EF"/>
    <w:rsid w:val="00FD2942"/>
    <w:rsid w:val="00FD66BD"/>
    <w:rsid w:val="00FE4349"/>
    <w:rsid w:val="011C25AA"/>
    <w:rsid w:val="018C3A53"/>
    <w:rsid w:val="01F4EF81"/>
    <w:rsid w:val="02437A24"/>
    <w:rsid w:val="029244AB"/>
    <w:rsid w:val="02987A64"/>
    <w:rsid w:val="048B61A1"/>
    <w:rsid w:val="04AEC339"/>
    <w:rsid w:val="05370C6D"/>
    <w:rsid w:val="0642C54F"/>
    <w:rsid w:val="069F8F22"/>
    <w:rsid w:val="06D2DCCE"/>
    <w:rsid w:val="0712881E"/>
    <w:rsid w:val="0746C97D"/>
    <w:rsid w:val="07B597D2"/>
    <w:rsid w:val="07D51811"/>
    <w:rsid w:val="09032492"/>
    <w:rsid w:val="09A5DE29"/>
    <w:rsid w:val="0A0A7D90"/>
    <w:rsid w:val="0A19396B"/>
    <w:rsid w:val="0A24F8B5"/>
    <w:rsid w:val="0BA64DF1"/>
    <w:rsid w:val="0BE787EC"/>
    <w:rsid w:val="0BF1A97E"/>
    <w:rsid w:val="0C5E080B"/>
    <w:rsid w:val="0CC0752D"/>
    <w:rsid w:val="0D1C4312"/>
    <w:rsid w:val="0E82B5DE"/>
    <w:rsid w:val="0F5963B2"/>
    <w:rsid w:val="0F76AACA"/>
    <w:rsid w:val="112841E6"/>
    <w:rsid w:val="1162FC06"/>
    <w:rsid w:val="1203C143"/>
    <w:rsid w:val="12E12AF5"/>
    <w:rsid w:val="137A916F"/>
    <w:rsid w:val="13875141"/>
    <w:rsid w:val="15DC53C3"/>
    <w:rsid w:val="15EBBC88"/>
    <w:rsid w:val="16B17480"/>
    <w:rsid w:val="16E3C7E0"/>
    <w:rsid w:val="17294181"/>
    <w:rsid w:val="17B67E06"/>
    <w:rsid w:val="18281F18"/>
    <w:rsid w:val="184028A1"/>
    <w:rsid w:val="18853DB1"/>
    <w:rsid w:val="18D02C86"/>
    <w:rsid w:val="19473D8A"/>
    <w:rsid w:val="1AF463A0"/>
    <w:rsid w:val="1B00014D"/>
    <w:rsid w:val="1B86D62C"/>
    <w:rsid w:val="1C970C51"/>
    <w:rsid w:val="1D4F4EFA"/>
    <w:rsid w:val="1D966C27"/>
    <w:rsid w:val="1DEC633F"/>
    <w:rsid w:val="1EA41E06"/>
    <w:rsid w:val="201E9CBF"/>
    <w:rsid w:val="2032D1BF"/>
    <w:rsid w:val="203900E7"/>
    <w:rsid w:val="2206B923"/>
    <w:rsid w:val="2253330E"/>
    <w:rsid w:val="227E9ACA"/>
    <w:rsid w:val="2286B901"/>
    <w:rsid w:val="22DB870C"/>
    <w:rsid w:val="23A37027"/>
    <w:rsid w:val="23F17768"/>
    <w:rsid w:val="240A4890"/>
    <w:rsid w:val="2434CEB6"/>
    <w:rsid w:val="24686E88"/>
    <w:rsid w:val="2477576D"/>
    <w:rsid w:val="266230AE"/>
    <w:rsid w:val="29769329"/>
    <w:rsid w:val="29CB1F0F"/>
    <w:rsid w:val="29F3E1A7"/>
    <w:rsid w:val="2A39E9BD"/>
    <w:rsid w:val="2A555FD5"/>
    <w:rsid w:val="2A80741C"/>
    <w:rsid w:val="2B4C0D50"/>
    <w:rsid w:val="2C0DBA96"/>
    <w:rsid w:val="2CA278D0"/>
    <w:rsid w:val="2D00792E"/>
    <w:rsid w:val="2D4586FB"/>
    <w:rsid w:val="2D964301"/>
    <w:rsid w:val="2DBA3440"/>
    <w:rsid w:val="2DCD3373"/>
    <w:rsid w:val="2E4FC6E5"/>
    <w:rsid w:val="2E55B35F"/>
    <w:rsid w:val="2E9C498F"/>
    <w:rsid w:val="2ECADC28"/>
    <w:rsid w:val="2EF2CA8A"/>
    <w:rsid w:val="2F64752F"/>
    <w:rsid w:val="2FB0B01E"/>
    <w:rsid w:val="2FBDF7C3"/>
    <w:rsid w:val="301F7E73"/>
    <w:rsid w:val="30F22B83"/>
    <w:rsid w:val="31577774"/>
    <w:rsid w:val="31D3EA51"/>
    <w:rsid w:val="31EFC5A0"/>
    <w:rsid w:val="3209609A"/>
    <w:rsid w:val="32ACB32D"/>
    <w:rsid w:val="33AB952B"/>
    <w:rsid w:val="33B71D9F"/>
    <w:rsid w:val="347E7E9F"/>
    <w:rsid w:val="34900D39"/>
    <w:rsid w:val="3531728C"/>
    <w:rsid w:val="36202FA4"/>
    <w:rsid w:val="3621B70F"/>
    <w:rsid w:val="37D1F508"/>
    <w:rsid w:val="38630623"/>
    <w:rsid w:val="38E3A894"/>
    <w:rsid w:val="394CEEFC"/>
    <w:rsid w:val="396DC569"/>
    <w:rsid w:val="39728AC6"/>
    <w:rsid w:val="3AB92692"/>
    <w:rsid w:val="3B57492A"/>
    <w:rsid w:val="3B8DC3F1"/>
    <w:rsid w:val="3BA0712F"/>
    <w:rsid w:val="3C66A204"/>
    <w:rsid w:val="3C875245"/>
    <w:rsid w:val="3D1E91AA"/>
    <w:rsid w:val="3FC02841"/>
    <w:rsid w:val="407CC47D"/>
    <w:rsid w:val="40F53478"/>
    <w:rsid w:val="4179B3DC"/>
    <w:rsid w:val="419E0DEF"/>
    <w:rsid w:val="42096FAB"/>
    <w:rsid w:val="4379276F"/>
    <w:rsid w:val="43BF149A"/>
    <w:rsid w:val="43C940D9"/>
    <w:rsid w:val="44265DD0"/>
    <w:rsid w:val="44686C01"/>
    <w:rsid w:val="44F9407E"/>
    <w:rsid w:val="453BD25E"/>
    <w:rsid w:val="461383C6"/>
    <w:rsid w:val="47E76F62"/>
    <w:rsid w:val="48594F9F"/>
    <w:rsid w:val="48AEE9ED"/>
    <w:rsid w:val="493E59CB"/>
    <w:rsid w:val="49612608"/>
    <w:rsid w:val="4BD0F764"/>
    <w:rsid w:val="4C6C07E7"/>
    <w:rsid w:val="4C730843"/>
    <w:rsid w:val="4C9DD063"/>
    <w:rsid w:val="4D2164D1"/>
    <w:rsid w:val="4D507A90"/>
    <w:rsid w:val="4D753D9F"/>
    <w:rsid w:val="4DF625EA"/>
    <w:rsid w:val="4E8871D1"/>
    <w:rsid w:val="4F6FC89E"/>
    <w:rsid w:val="4FA32BB9"/>
    <w:rsid w:val="4FC30607"/>
    <w:rsid w:val="502DDB1F"/>
    <w:rsid w:val="504B3927"/>
    <w:rsid w:val="50C57CE3"/>
    <w:rsid w:val="513FDB41"/>
    <w:rsid w:val="519506A2"/>
    <w:rsid w:val="519BADFB"/>
    <w:rsid w:val="52192676"/>
    <w:rsid w:val="522AD187"/>
    <w:rsid w:val="529D5307"/>
    <w:rsid w:val="530F574A"/>
    <w:rsid w:val="533CBA3E"/>
    <w:rsid w:val="536C4DB9"/>
    <w:rsid w:val="539AF176"/>
    <w:rsid w:val="541D54E4"/>
    <w:rsid w:val="54769CDC"/>
    <w:rsid w:val="54E29030"/>
    <w:rsid w:val="55BFFC1D"/>
    <w:rsid w:val="562D5E9D"/>
    <w:rsid w:val="579345F9"/>
    <w:rsid w:val="58918470"/>
    <w:rsid w:val="5955F837"/>
    <w:rsid w:val="5A01AC6B"/>
    <w:rsid w:val="5A5693AD"/>
    <w:rsid w:val="5A642F25"/>
    <w:rsid w:val="5A815A76"/>
    <w:rsid w:val="5CB2F1DD"/>
    <w:rsid w:val="5CC0B806"/>
    <w:rsid w:val="5D1AC03E"/>
    <w:rsid w:val="5E49C3F1"/>
    <w:rsid w:val="5EED9848"/>
    <w:rsid w:val="5F0601CF"/>
    <w:rsid w:val="5F6B1520"/>
    <w:rsid w:val="5FBD7535"/>
    <w:rsid w:val="5FC04558"/>
    <w:rsid w:val="5FC9ED1F"/>
    <w:rsid w:val="6061AB27"/>
    <w:rsid w:val="60F09BFA"/>
    <w:rsid w:val="60F5FEA8"/>
    <w:rsid w:val="6220B56C"/>
    <w:rsid w:val="62487D35"/>
    <w:rsid w:val="628C6C5B"/>
    <w:rsid w:val="62C57AB0"/>
    <w:rsid w:val="637A078A"/>
    <w:rsid w:val="63D5B723"/>
    <w:rsid w:val="64283CBC"/>
    <w:rsid w:val="64A29499"/>
    <w:rsid w:val="64ACB0F6"/>
    <w:rsid w:val="656E7416"/>
    <w:rsid w:val="65CE1661"/>
    <w:rsid w:val="6671569D"/>
    <w:rsid w:val="66F4850E"/>
    <w:rsid w:val="6756BC7A"/>
    <w:rsid w:val="68FBADDF"/>
    <w:rsid w:val="692C6979"/>
    <w:rsid w:val="6942B00D"/>
    <w:rsid w:val="694EF6F2"/>
    <w:rsid w:val="6A65C70B"/>
    <w:rsid w:val="6B8EEF32"/>
    <w:rsid w:val="6BAADB6E"/>
    <w:rsid w:val="6BC994EA"/>
    <w:rsid w:val="6C14D8CA"/>
    <w:rsid w:val="6CD21E76"/>
    <w:rsid w:val="6E226815"/>
    <w:rsid w:val="6EC91D62"/>
    <w:rsid w:val="6ED7B4A2"/>
    <w:rsid w:val="71AFC7FF"/>
    <w:rsid w:val="73965318"/>
    <w:rsid w:val="73DCB9F6"/>
    <w:rsid w:val="73EB8C6B"/>
    <w:rsid w:val="740F141C"/>
    <w:rsid w:val="7413DC8F"/>
    <w:rsid w:val="745B4466"/>
    <w:rsid w:val="748205BE"/>
    <w:rsid w:val="74C4F577"/>
    <w:rsid w:val="7658199C"/>
    <w:rsid w:val="76CB2AFC"/>
    <w:rsid w:val="7763542F"/>
    <w:rsid w:val="777ECED0"/>
    <w:rsid w:val="7786EC0B"/>
    <w:rsid w:val="78509BDE"/>
    <w:rsid w:val="78C03F44"/>
    <w:rsid w:val="7957C4B7"/>
    <w:rsid w:val="7984F234"/>
    <w:rsid w:val="7A17ECDE"/>
    <w:rsid w:val="7A72FFDC"/>
    <w:rsid w:val="7A8603CB"/>
    <w:rsid w:val="7A89577C"/>
    <w:rsid w:val="7AAC9A58"/>
    <w:rsid w:val="7C3D2321"/>
    <w:rsid w:val="7D29CF8F"/>
    <w:rsid w:val="7DBB6381"/>
    <w:rsid w:val="7DC8D36B"/>
    <w:rsid w:val="7E2BD8BC"/>
    <w:rsid w:val="7E3F81B4"/>
    <w:rsid w:val="7E85EEBC"/>
    <w:rsid w:val="7EB52FDF"/>
    <w:rsid w:val="7F1B196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7072C"/>
  <w15:docId w15:val="{316E9FBC-C296-4250-B8B6-3C80A6D73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032"/>
    <w:pPr>
      <w:jc w:val="both"/>
    </w:pPr>
  </w:style>
  <w:style w:type="paragraph" w:styleId="Heading1">
    <w:name w:val="heading 1"/>
    <w:basedOn w:val="Heading2"/>
    <w:next w:val="Normal"/>
    <w:link w:val="Heading1Char"/>
    <w:uiPriority w:val="9"/>
    <w:qFormat/>
    <w:rsid w:val="00863AD1"/>
    <w:pPr>
      <w:outlineLvl w:val="0"/>
    </w:pPr>
    <w:rPr>
      <w:sz w:val="24"/>
    </w:rPr>
  </w:style>
  <w:style w:type="paragraph" w:styleId="Heading2">
    <w:name w:val="heading 2"/>
    <w:basedOn w:val="Normal"/>
    <w:next w:val="Normal"/>
    <w:link w:val="Heading2Char"/>
    <w:uiPriority w:val="9"/>
    <w:unhideWhenUsed/>
    <w:qFormat/>
    <w:rsid w:val="006018FB"/>
    <w:pPr>
      <w:tabs>
        <w:tab w:val="left" w:pos="709"/>
      </w:tabs>
      <w:spacing w:before="1" w:line="506" w:lineRule="exact"/>
      <w:textAlignment w:val="baseline"/>
      <w:outlineLvl w:val="1"/>
    </w:pPr>
    <w:rPr>
      <w:b/>
    </w:rPr>
  </w:style>
  <w:style w:type="paragraph" w:styleId="Heading3">
    <w:name w:val="heading 3"/>
    <w:basedOn w:val="Normal"/>
    <w:next w:val="Normal"/>
    <w:link w:val="Heading3Char"/>
    <w:uiPriority w:val="9"/>
    <w:semiHidden/>
    <w:unhideWhenUsed/>
    <w:rsid w:val="00E0743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41142"/>
    <w:rPr>
      <w:sz w:val="20"/>
      <w:szCs w:val="20"/>
    </w:rPr>
  </w:style>
  <w:style w:type="character" w:customStyle="1" w:styleId="FootnoteTextChar">
    <w:name w:val="Footnote Text Char"/>
    <w:basedOn w:val="DefaultParagraphFont"/>
    <w:link w:val="FootnoteText"/>
    <w:uiPriority w:val="99"/>
    <w:rsid w:val="00541142"/>
    <w:rPr>
      <w:sz w:val="20"/>
      <w:szCs w:val="20"/>
    </w:rPr>
  </w:style>
  <w:style w:type="character" w:styleId="FootnoteReference">
    <w:name w:val="footnote reference"/>
    <w:basedOn w:val="DefaultParagraphFont"/>
    <w:uiPriority w:val="99"/>
    <w:semiHidden/>
    <w:unhideWhenUsed/>
    <w:rsid w:val="00541142"/>
    <w:rPr>
      <w:vertAlign w:val="superscript"/>
    </w:rPr>
  </w:style>
  <w:style w:type="character" w:styleId="Hyperlink">
    <w:name w:val="Hyperlink"/>
    <w:basedOn w:val="DefaultParagraphFont"/>
    <w:uiPriority w:val="99"/>
    <w:unhideWhenUsed/>
    <w:rsid w:val="00541142"/>
    <w:rPr>
      <w:color w:val="0000FF"/>
      <w:u w:val="single"/>
    </w:rPr>
  </w:style>
  <w:style w:type="paragraph" w:styleId="Header">
    <w:name w:val="header"/>
    <w:basedOn w:val="Normal"/>
    <w:link w:val="HeaderChar"/>
    <w:uiPriority w:val="99"/>
    <w:unhideWhenUsed/>
    <w:rsid w:val="00541142"/>
    <w:pPr>
      <w:tabs>
        <w:tab w:val="center" w:pos="4513"/>
        <w:tab w:val="right" w:pos="9026"/>
      </w:tabs>
    </w:pPr>
  </w:style>
  <w:style w:type="character" w:customStyle="1" w:styleId="HeaderChar">
    <w:name w:val="Header Char"/>
    <w:basedOn w:val="DefaultParagraphFont"/>
    <w:link w:val="Header"/>
    <w:uiPriority w:val="99"/>
    <w:rsid w:val="00541142"/>
  </w:style>
  <w:style w:type="paragraph" w:styleId="Footer">
    <w:name w:val="footer"/>
    <w:basedOn w:val="Normal"/>
    <w:link w:val="FooterChar"/>
    <w:uiPriority w:val="99"/>
    <w:unhideWhenUsed/>
    <w:rsid w:val="00541142"/>
    <w:pPr>
      <w:tabs>
        <w:tab w:val="center" w:pos="4513"/>
        <w:tab w:val="right" w:pos="9026"/>
      </w:tabs>
    </w:pPr>
  </w:style>
  <w:style w:type="character" w:customStyle="1" w:styleId="FooterChar">
    <w:name w:val="Footer Char"/>
    <w:basedOn w:val="DefaultParagraphFont"/>
    <w:link w:val="Footer"/>
    <w:uiPriority w:val="99"/>
    <w:rsid w:val="00541142"/>
  </w:style>
  <w:style w:type="paragraph" w:styleId="Title">
    <w:name w:val="Title"/>
    <w:basedOn w:val="Normal"/>
    <w:next w:val="Normal"/>
    <w:link w:val="TitleChar"/>
    <w:qFormat/>
    <w:rsid w:val="00863AD1"/>
    <w:pPr>
      <w:spacing w:before="240" w:after="240"/>
      <w:jc w:val="left"/>
    </w:pPr>
    <w:rPr>
      <w:rFonts w:eastAsia="Times New Roman"/>
      <w:b/>
      <w:color w:val="000000"/>
      <w:sz w:val="32"/>
    </w:rPr>
  </w:style>
  <w:style w:type="character" w:customStyle="1" w:styleId="TitleChar">
    <w:name w:val="Title Char"/>
    <w:basedOn w:val="DefaultParagraphFont"/>
    <w:link w:val="Title"/>
    <w:rsid w:val="00863AD1"/>
    <w:rPr>
      <w:rFonts w:eastAsia="Times New Roman"/>
      <w:b/>
      <w:color w:val="000000"/>
      <w:sz w:val="32"/>
    </w:rPr>
  </w:style>
  <w:style w:type="table" w:styleId="TableGrid">
    <w:name w:val="Table Grid"/>
    <w:basedOn w:val="TableNormal"/>
    <w:uiPriority w:val="59"/>
    <w:rsid w:val="00DA7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3AD1"/>
    <w:rPr>
      <w:b/>
      <w:sz w:val="24"/>
    </w:rPr>
  </w:style>
  <w:style w:type="character" w:customStyle="1" w:styleId="Heading2Char">
    <w:name w:val="Heading 2 Char"/>
    <w:basedOn w:val="DefaultParagraphFont"/>
    <w:link w:val="Heading2"/>
    <w:uiPriority w:val="9"/>
    <w:rsid w:val="006018FB"/>
    <w:rPr>
      <w:b/>
    </w:rPr>
  </w:style>
  <w:style w:type="paragraph" w:customStyle="1" w:styleId="ExpertWitnessReportBody">
    <w:name w:val="ExpertWitnessReportBody"/>
    <w:basedOn w:val="Normal"/>
    <w:link w:val="ExpertWitnessReportBodyChar"/>
    <w:qFormat/>
    <w:rsid w:val="006018FB"/>
    <w:pPr>
      <w:spacing w:before="120" w:after="120"/>
      <w:ind w:left="709" w:right="353"/>
    </w:pPr>
  </w:style>
  <w:style w:type="paragraph" w:styleId="ListParagraph">
    <w:name w:val="List Paragraph"/>
    <w:basedOn w:val="Normal"/>
    <w:link w:val="ListParagraphChar"/>
    <w:uiPriority w:val="34"/>
    <w:qFormat/>
    <w:rsid w:val="006018FB"/>
    <w:pPr>
      <w:ind w:left="720"/>
      <w:contextualSpacing/>
    </w:pPr>
  </w:style>
  <w:style w:type="character" w:customStyle="1" w:styleId="ExpertWitnessReportBodyChar">
    <w:name w:val="ExpertWitnessReportBody Char"/>
    <w:basedOn w:val="DefaultParagraphFont"/>
    <w:link w:val="ExpertWitnessReportBody"/>
    <w:rsid w:val="006018FB"/>
  </w:style>
  <w:style w:type="paragraph" w:customStyle="1" w:styleId="COMMENT">
    <w:name w:val="COMMENT"/>
    <w:basedOn w:val="ExpertWitnessReportBody"/>
    <w:link w:val="COMMENTChar"/>
    <w:qFormat/>
    <w:rsid w:val="00372A94"/>
    <w:rPr>
      <w:i/>
      <w:color w:val="44546A" w:themeColor="text2"/>
    </w:rPr>
  </w:style>
  <w:style w:type="character" w:customStyle="1" w:styleId="COMMENTChar">
    <w:name w:val="COMMENT Char"/>
    <w:basedOn w:val="ExpertWitnessReportBodyChar"/>
    <w:link w:val="COMMENT"/>
    <w:rsid w:val="00372A94"/>
    <w:rPr>
      <w:i/>
      <w:color w:val="44546A" w:themeColor="text2"/>
    </w:rPr>
  </w:style>
  <w:style w:type="character" w:styleId="BookTitle">
    <w:name w:val="Book Title"/>
    <w:uiPriority w:val="33"/>
    <w:rsid w:val="00E849AC"/>
  </w:style>
  <w:style w:type="character" w:styleId="CommentReference">
    <w:name w:val="annotation reference"/>
    <w:basedOn w:val="DefaultParagraphFont"/>
    <w:uiPriority w:val="99"/>
    <w:semiHidden/>
    <w:unhideWhenUsed/>
    <w:rsid w:val="0034612B"/>
    <w:rPr>
      <w:sz w:val="16"/>
      <w:szCs w:val="16"/>
    </w:rPr>
  </w:style>
  <w:style w:type="paragraph" w:styleId="CommentText">
    <w:name w:val="annotation text"/>
    <w:basedOn w:val="Normal"/>
    <w:link w:val="CommentTextChar"/>
    <w:unhideWhenUsed/>
    <w:rsid w:val="0034612B"/>
    <w:rPr>
      <w:sz w:val="20"/>
      <w:szCs w:val="20"/>
    </w:rPr>
  </w:style>
  <w:style w:type="character" w:customStyle="1" w:styleId="CommentTextChar">
    <w:name w:val="Comment Text Char"/>
    <w:basedOn w:val="DefaultParagraphFont"/>
    <w:link w:val="CommentText"/>
    <w:rsid w:val="0034612B"/>
    <w:rPr>
      <w:sz w:val="20"/>
      <w:szCs w:val="20"/>
    </w:rPr>
  </w:style>
  <w:style w:type="paragraph" w:styleId="CommentSubject">
    <w:name w:val="annotation subject"/>
    <w:basedOn w:val="CommentText"/>
    <w:next w:val="CommentText"/>
    <w:link w:val="CommentSubjectChar"/>
    <w:uiPriority w:val="99"/>
    <w:semiHidden/>
    <w:unhideWhenUsed/>
    <w:rsid w:val="0034612B"/>
    <w:rPr>
      <w:b/>
      <w:bCs/>
    </w:rPr>
  </w:style>
  <w:style w:type="character" w:customStyle="1" w:styleId="CommentSubjectChar">
    <w:name w:val="Comment Subject Char"/>
    <w:basedOn w:val="CommentTextChar"/>
    <w:link w:val="CommentSubject"/>
    <w:uiPriority w:val="99"/>
    <w:semiHidden/>
    <w:rsid w:val="0034612B"/>
    <w:rPr>
      <w:b/>
      <w:bCs/>
      <w:sz w:val="20"/>
      <w:szCs w:val="20"/>
    </w:rPr>
  </w:style>
  <w:style w:type="paragraph" w:styleId="BalloonText">
    <w:name w:val="Balloon Text"/>
    <w:basedOn w:val="Normal"/>
    <w:link w:val="BalloonTextChar"/>
    <w:uiPriority w:val="99"/>
    <w:semiHidden/>
    <w:unhideWhenUsed/>
    <w:rsid w:val="003461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12B"/>
    <w:rPr>
      <w:rFonts w:ascii="Segoe UI" w:hAnsi="Segoe UI" w:cs="Segoe UI"/>
      <w:sz w:val="18"/>
      <w:szCs w:val="18"/>
    </w:rPr>
  </w:style>
  <w:style w:type="table" w:styleId="GridTable1Light">
    <w:name w:val="Grid Table 1 Light"/>
    <w:basedOn w:val="TableNormal"/>
    <w:uiPriority w:val="46"/>
    <w:rsid w:val="0094260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ppendex">
    <w:name w:val="appendex"/>
    <w:basedOn w:val="Title"/>
    <w:link w:val="appendexChar"/>
    <w:qFormat/>
    <w:rsid w:val="00D02C4F"/>
    <w:rPr>
      <w:sz w:val="36"/>
    </w:rPr>
  </w:style>
  <w:style w:type="character" w:customStyle="1" w:styleId="appendexChar">
    <w:name w:val="appendex Char"/>
    <w:basedOn w:val="TitleChar"/>
    <w:link w:val="appendex"/>
    <w:rsid w:val="00D02C4F"/>
    <w:rPr>
      <w:rFonts w:eastAsia="Times New Roman"/>
      <w:b/>
      <w:color w:val="000000"/>
      <w:sz w:val="36"/>
    </w:rPr>
  </w:style>
  <w:style w:type="paragraph" w:styleId="Caption">
    <w:name w:val="caption"/>
    <w:basedOn w:val="Normal"/>
    <w:next w:val="Normal"/>
    <w:uiPriority w:val="35"/>
    <w:unhideWhenUsed/>
    <w:qFormat/>
    <w:rsid w:val="000A3AEA"/>
    <w:pPr>
      <w:spacing w:after="200"/>
    </w:pPr>
    <w:rPr>
      <w:i/>
      <w:iCs/>
      <w:color w:val="44546A" w:themeColor="text2"/>
      <w:sz w:val="18"/>
      <w:szCs w:val="18"/>
    </w:rPr>
  </w:style>
  <w:style w:type="paragraph" w:styleId="NormalWeb">
    <w:name w:val="Normal (Web)"/>
    <w:basedOn w:val="Normal"/>
    <w:uiPriority w:val="99"/>
    <w:unhideWhenUsed/>
    <w:rsid w:val="00B12189"/>
    <w:pPr>
      <w:spacing w:before="100" w:beforeAutospacing="1" w:after="100" w:afterAutospacing="1"/>
      <w:jc w:val="left"/>
    </w:pPr>
    <w:rPr>
      <w:rFonts w:eastAsia="Times New Roman"/>
      <w:sz w:val="24"/>
      <w:szCs w:val="24"/>
      <w:lang w:val="en-GB" w:eastAsia="en-GB"/>
    </w:rPr>
  </w:style>
  <w:style w:type="character" w:styleId="UnresolvedMention">
    <w:name w:val="Unresolved Mention"/>
    <w:basedOn w:val="DefaultParagraphFont"/>
    <w:uiPriority w:val="99"/>
    <w:semiHidden/>
    <w:unhideWhenUsed/>
    <w:rsid w:val="00921DA8"/>
    <w:rPr>
      <w:color w:val="605E5C"/>
      <w:shd w:val="clear" w:color="auto" w:fill="E1DFDD"/>
    </w:rPr>
  </w:style>
  <w:style w:type="character" w:customStyle="1" w:styleId="ListParagraphChar">
    <w:name w:val="List Paragraph Char"/>
    <w:link w:val="ListParagraph"/>
    <w:uiPriority w:val="34"/>
    <w:rsid w:val="007921DB"/>
  </w:style>
  <w:style w:type="paragraph" w:styleId="TOCHeading">
    <w:name w:val="TOC Heading"/>
    <w:basedOn w:val="Heading1"/>
    <w:next w:val="Normal"/>
    <w:uiPriority w:val="39"/>
    <w:unhideWhenUsed/>
    <w:qFormat/>
    <w:rsid w:val="00083A21"/>
    <w:pPr>
      <w:keepNext/>
      <w:keepLines/>
      <w:tabs>
        <w:tab w:val="clear" w:pos="709"/>
      </w:tabs>
      <w:spacing w:before="240" w:line="259" w:lineRule="auto"/>
      <w:jc w:val="left"/>
      <w:textAlignment w:val="auto"/>
      <w:outlineLvl w:val="9"/>
    </w:pPr>
    <w:rPr>
      <w:rFonts w:asciiTheme="majorHAnsi" w:eastAsiaTheme="majorEastAsia" w:hAnsiTheme="majorHAnsi" w:cstheme="majorBidi"/>
      <w:b w:val="0"/>
      <w:color w:val="2E74B5" w:themeColor="accent1" w:themeShade="BF"/>
      <w:sz w:val="32"/>
      <w:szCs w:val="32"/>
      <w:u w:val="single"/>
    </w:rPr>
  </w:style>
  <w:style w:type="paragraph" w:styleId="TOC2">
    <w:name w:val="toc 2"/>
    <w:basedOn w:val="Normal"/>
    <w:next w:val="Normal"/>
    <w:autoRedefine/>
    <w:uiPriority w:val="39"/>
    <w:unhideWhenUsed/>
    <w:rsid w:val="00E07436"/>
    <w:pPr>
      <w:spacing w:after="100" w:line="259" w:lineRule="auto"/>
      <w:ind w:left="220"/>
      <w:jc w:val="left"/>
    </w:pPr>
    <w:rPr>
      <w:rFonts w:asciiTheme="minorHAnsi" w:eastAsiaTheme="minorEastAsia" w:hAnsiTheme="minorHAnsi"/>
    </w:rPr>
  </w:style>
  <w:style w:type="paragraph" w:styleId="TOC1">
    <w:name w:val="toc 1"/>
    <w:basedOn w:val="Normal"/>
    <w:next w:val="Normal"/>
    <w:autoRedefine/>
    <w:uiPriority w:val="39"/>
    <w:unhideWhenUsed/>
    <w:rsid w:val="00120949"/>
    <w:pPr>
      <w:spacing w:after="100" w:line="259" w:lineRule="auto"/>
      <w:jc w:val="left"/>
    </w:pPr>
    <w:rPr>
      <w:rFonts w:asciiTheme="minorHAnsi" w:eastAsiaTheme="minorEastAsia" w:hAnsiTheme="minorHAnsi"/>
    </w:rPr>
  </w:style>
  <w:style w:type="paragraph" w:styleId="TOC3">
    <w:name w:val="toc 3"/>
    <w:basedOn w:val="Normal"/>
    <w:next w:val="Normal"/>
    <w:autoRedefine/>
    <w:uiPriority w:val="39"/>
    <w:unhideWhenUsed/>
    <w:rsid w:val="00E07436"/>
    <w:pPr>
      <w:spacing w:after="100" w:line="259" w:lineRule="auto"/>
      <w:ind w:left="440"/>
      <w:jc w:val="left"/>
    </w:pPr>
    <w:rPr>
      <w:rFonts w:asciiTheme="minorHAnsi" w:eastAsiaTheme="minorEastAsia" w:hAnsiTheme="minorHAnsi"/>
    </w:rPr>
  </w:style>
  <w:style w:type="character" w:customStyle="1" w:styleId="Heading3Char">
    <w:name w:val="Heading 3 Char"/>
    <w:basedOn w:val="DefaultParagraphFont"/>
    <w:link w:val="Heading3"/>
    <w:uiPriority w:val="9"/>
    <w:semiHidden/>
    <w:rsid w:val="00E07436"/>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097A0D"/>
  </w:style>
  <w:style w:type="paragraph" w:styleId="NoSpacing">
    <w:name w:val="No Spacing"/>
    <w:link w:val="NoSpacingChar"/>
    <w:uiPriority w:val="1"/>
    <w:qFormat/>
    <w:rsid w:val="00503422"/>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503422"/>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021">
      <w:bodyDiv w:val="1"/>
      <w:marLeft w:val="0"/>
      <w:marRight w:val="0"/>
      <w:marTop w:val="0"/>
      <w:marBottom w:val="0"/>
      <w:divBdr>
        <w:top w:val="none" w:sz="0" w:space="0" w:color="auto"/>
        <w:left w:val="none" w:sz="0" w:space="0" w:color="auto"/>
        <w:bottom w:val="none" w:sz="0" w:space="0" w:color="auto"/>
        <w:right w:val="none" w:sz="0" w:space="0" w:color="auto"/>
      </w:divBdr>
      <w:divsChild>
        <w:div w:id="1069810104">
          <w:marLeft w:val="0"/>
          <w:marRight w:val="0"/>
          <w:marTop w:val="0"/>
          <w:marBottom w:val="0"/>
          <w:divBdr>
            <w:top w:val="none" w:sz="0" w:space="0" w:color="auto"/>
            <w:left w:val="none" w:sz="0" w:space="0" w:color="auto"/>
            <w:bottom w:val="none" w:sz="0" w:space="0" w:color="auto"/>
            <w:right w:val="none" w:sz="0" w:space="0" w:color="auto"/>
          </w:divBdr>
        </w:div>
      </w:divsChild>
    </w:div>
    <w:div w:id="92406134">
      <w:bodyDiv w:val="1"/>
      <w:marLeft w:val="0"/>
      <w:marRight w:val="0"/>
      <w:marTop w:val="0"/>
      <w:marBottom w:val="0"/>
      <w:divBdr>
        <w:top w:val="none" w:sz="0" w:space="0" w:color="auto"/>
        <w:left w:val="none" w:sz="0" w:space="0" w:color="auto"/>
        <w:bottom w:val="none" w:sz="0" w:space="0" w:color="auto"/>
        <w:right w:val="none" w:sz="0" w:space="0" w:color="auto"/>
      </w:divBdr>
    </w:div>
    <w:div w:id="95945584">
      <w:bodyDiv w:val="1"/>
      <w:marLeft w:val="0"/>
      <w:marRight w:val="0"/>
      <w:marTop w:val="0"/>
      <w:marBottom w:val="0"/>
      <w:divBdr>
        <w:top w:val="none" w:sz="0" w:space="0" w:color="auto"/>
        <w:left w:val="none" w:sz="0" w:space="0" w:color="auto"/>
        <w:bottom w:val="none" w:sz="0" w:space="0" w:color="auto"/>
        <w:right w:val="none" w:sz="0" w:space="0" w:color="auto"/>
      </w:divBdr>
    </w:div>
    <w:div w:id="214897506">
      <w:bodyDiv w:val="1"/>
      <w:marLeft w:val="0"/>
      <w:marRight w:val="0"/>
      <w:marTop w:val="0"/>
      <w:marBottom w:val="0"/>
      <w:divBdr>
        <w:top w:val="none" w:sz="0" w:space="0" w:color="auto"/>
        <w:left w:val="none" w:sz="0" w:space="0" w:color="auto"/>
        <w:bottom w:val="none" w:sz="0" w:space="0" w:color="auto"/>
        <w:right w:val="none" w:sz="0" w:space="0" w:color="auto"/>
      </w:divBdr>
    </w:div>
    <w:div w:id="245001348">
      <w:bodyDiv w:val="1"/>
      <w:marLeft w:val="0"/>
      <w:marRight w:val="0"/>
      <w:marTop w:val="0"/>
      <w:marBottom w:val="0"/>
      <w:divBdr>
        <w:top w:val="none" w:sz="0" w:space="0" w:color="auto"/>
        <w:left w:val="none" w:sz="0" w:space="0" w:color="auto"/>
        <w:bottom w:val="none" w:sz="0" w:space="0" w:color="auto"/>
        <w:right w:val="none" w:sz="0" w:space="0" w:color="auto"/>
      </w:divBdr>
      <w:divsChild>
        <w:div w:id="1417164607">
          <w:marLeft w:val="0"/>
          <w:marRight w:val="0"/>
          <w:marTop w:val="0"/>
          <w:marBottom w:val="0"/>
          <w:divBdr>
            <w:top w:val="single" w:sz="2" w:space="0" w:color="auto"/>
            <w:left w:val="single" w:sz="2" w:space="0" w:color="auto"/>
            <w:bottom w:val="single" w:sz="6" w:space="0" w:color="auto"/>
            <w:right w:val="single" w:sz="2" w:space="0" w:color="auto"/>
          </w:divBdr>
          <w:divsChild>
            <w:div w:id="8050478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537411">
                  <w:marLeft w:val="0"/>
                  <w:marRight w:val="0"/>
                  <w:marTop w:val="0"/>
                  <w:marBottom w:val="0"/>
                  <w:divBdr>
                    <w:top w:val="single" w:sz="2" w:space="0" w:color="D9D9E3"/>
                    <w:left w:val="single" w:sz="2" w:space="0" w:color="D9D9E3"/>
                    <w:bottom w:val="single" w:sz="2" w:space="0" w:color="D9D9E3"/>
                    <w:right w:val="single" w:sz="2" w:space="0" w:color="D9D9E3"/>
                  </w:divBdr>
                  <w:divsChild>
                    <w:div w:id="1107501121">
                      <w:marLeft w:val="0"/>
                      <w:marRight w:val="0"/>
                      <w:marTop w:val="0"/>
                      <w:marBottom w:val="0"/>
                      <w:divBdr>
                        <w:top w:val="single" w:sz="2" w:space="0" w:color="D9D9E3"/>
                        <w:left w:val="single" w:sz="2" w:space="0" w:color="D9D9E3"/>
                        <w:bottom w:val="single" w:sz="2" w:space="0" w:color="D9D9E3"/>
                        <w:right w:val="single" w:sz="2" w:space="0" w:color="D9D9E3"/>
                      </w:divBdr>
                      <w:divsChild>
                        <w:div w:id="2135099694">
                          <w:marLeft w:val="0"/>
                          <w:marRight w:val="0"/>
                          <w:marTop w:val="0"/>
                          <w:marBottom w:val="0"/>
                          <w:divBdr>
                            <w:top w:val="single" w:sz="2" w:space="0" w:color="D9D9E3"/>
                            <w:left w:val="single" w:sz="2" w:space="0" w:color="D9D9E3"/>
                            <w:bottom w:val="single" w:sz="2" w:space="0" w:color="D9D9E3"/>
                            <w:right w:val="single" w:sz="2" w:space="0" w:color="D9D9E3"/>
                          </w:divBdr>
                          <w:divsChild>
                            <w:div w:id="774516816">
                              <w:marLeft w:val="0"/>
                              <w:marRight w:val="0"/>
                              <w:marTop w:val="0"/>
                              <w:marBottom w:val="0"/>
                              <w:divBdr>
                                <w:top w:val="single" w:sz="2" w:space="0" w:color="D9D9E3"/>
                                <w:left w:val="single" w:sz="2" w:space="0" w:color="D9D9E3"/>
                                <w:bottom w:val="single" w:sz="2" w:space="0" w:color="D9D9E3"/>
                                <w:right w:val="single" w:sz="2" w:space="0" w:color="D9D9E3"/>
                              </w:divBdr>
                              <w:divsChild>
                                <w:div w:id="1147278232">
                                  <w:marLeft w:val="0"/>
                                  <w:marRight w:val="0"/>
                                  <w:marTop w:val="0"/>
                                  <w:marBottom w:val="0"/>
                                  <w:divBdr>
                                    <w:top w:val="single" w:sz="2" w:space="0" w:color="D9D9E3"/>
                                    <w:left w:val="single" w:sz="2" w:space="0" w:color="D9D9E3"/>
                                    <w:bottom w:val="single" w:sz="2" w:space="0" w:color="D9D9E3"/>
                                    <w:right w:val="single" w:sz="2" w:space="0" w:color="D9D9E3"/>
                                  </w:divBdr>
                                  <w:divsChild>
                                    <w:div w:id="36394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9557201">
      <w:bodyDiv w:val="1"/>
      <w:marLeft w:val="0"/>
      <w:marRight w:val="0"/>
      <w:marTop w:val="0"/>
      <w:marBottom w:val="0"/>
      <w:divBdr>
        <w:top w:val="none" w:sz="0" w:space="0" w:color="auto"/>
        <w:left w:val="none" w:sz="0" w:space="0" w:color="auto"/>
        <w:bottom w:val="none" w:sz="0" w:space="0" w:color="auto"/>
        <w:right w:val="none" w:sz="0" w:space="0" w:color="auto"/>
      </w:divBdr>
    </w:div>
    <w:div w:id="311521528">
      <w:bodyDiv w:val="1"/>
      <w:marLeft w:val="0"/>
      <w:marRight w:val="0"/>
      <w:marTop w:val="0"/>
      <w:marBottom w:val="0"/>
      <w:divBdr>
        <w:top w:val="none" w:sz="0" w:space="0" w:color="auto"/>
        <w:left w:val="none" w:sz="0" w:space="0" w:color="auto"/>
        <w:bottom w:val="none" w:sz="0" w:space="0" w:color="auto"/>
        <w:right w:val="none" w:sz="0" w:space="0" w:color="auto"/>
      </w:divBdr>
    </w:div>
    <w:div w:id="336690058">
      <w:bodyDiv w:val="1"/>
      <w:marLeft w:val="0"/>
      <w:marRight w:val="0"/>
      <w:marTop w:val="0"/>
      <w:marBottom w:val="0"/>
      <w:divBdr>
        <w:top w:val="none" w:sz="0" w:space="0" w:color="auto"/>
        <w:left w:val="none" w:sz="0" w:space="0" w:color="auto"/>
        <w:bottom w:val="none" w:sz="0" w:space="0" w:color="auto"/>
        <w:right w:val="none" w:sz="0" w:space="0" w:color="auto"/>
      </w:divBdr>
    </w:div>
    <w:div w:id="567574137">
      <w:bodyDiv w:val="1"/>
      <w:marLeft w:val="0"/>
      <w:marRight w:val="0"/>
      <w:marTop w:val="0"/>
      <w:marBottom w:val="0"/>
      <w:divBdr>
        <w:top w:val="none" w:sz="0" w:space="0" w:color="auto"/>
        <w:left w:val="none" w:sz="0" w:space="0" w:color="auto"/>
        <w:bottom w:val="none" w:sz="0" w:space="0" w:color="auto"/>
        <w:right w:val="none" w:sz="0" w:space="0" w:color="auto"/>
      </w:divBdr>
    </w:div>
    <w:div w:id="682392806">
      <w:bodyDiv w:val="1"/>
      <w:marLeft w:val="0"/>
      <w:marRight w:val="0"/>
      <w:marTop w:val="0"/>
      <w:marBottom w:val="0"/>
      <w:divBdr>
        <w:top w:val="none" w:sz="0" w:space="0" w:color="auto"/>
        <w:left w:val="none" w:sz="0" w:space="0" w:color="auto"/>
        <w:bottom w:val="none" w:sz="0" w:space="0" w:color="auto"/>
        <w:right w:val="none" w:sz="0" w:space="0" w:color="auto"/>
      </w:divBdr>
    </w:div>
    <w:div w:id="1164592203">
      <w:bodyDiv w:val="1"/>
      <w:marLeft w:val="0"/>
      <w:marRight w:val="0"/>
      <w:marTop w:val="0"/>
      <w:marBottom w:val="0"/>
      <w:divBdr>
        <w:top w:val="none" w:sz="0" w:space="0" w:color="auto"/>
        <w:left w:val="none" w:sz="0" w:space="0" w:color="auto"/>
        <w:bottom w:val="none" w:sz="0" w:space="0" w:color="auto"/>
        <w:right w:val="none" w:sz="0" w:space="0" w:color="auto"/>
      </w:divBdr>
    </w:div>
    <w:div w:id="1262643610">
      <w:bodyDiv w:val="1"/>
      <w:marLeft w:val="0"/>
      <w:marRight w:val="0"/>
      <w:marTop w:val="0"/>
      <w:marBottom w:val="0"/>
      <w:divBdr>
        <w:top w:val="none" w:sz="0" w:space="0" w:color="auto"/>
        <w:left w:val="none" w:sz="0" w:space="0" w:color="auto"/>
        <w:bottom w:val="none" w:sz="0" w:space="0" w:color="auto"/>
        <w:right w:val="none" w:sz="0" w:space="0" w:color="auto"/>
      </w:divBdr>
    </w:div>
    <w:div w:id="1367943885">
      <w:bodyDiv w:val="1"/>
      <w:marLeft w:val="0"/>
      <w:marRight w:val="0"/>
      <w:marTop w:val="0"/>
      <w:marBottom w:val="0"/>
      <w:divBdr>
        <w:top w:val="none" w:sz="0" w:space="0" w:color="auto"/>
        <w:left w:val="none" w:sz="0" w:space="0" w:color="auto"/>
        <w:bottom w:val="none" w:sz="0" w:space="0" w:color="auto"/>
        <w:right w:val="none" w:sz="0" w:space="0" w:color="auto"/>
      </w:divBdr>
    </w:div>
    <w:div w:id="1516922848">
      <w:bodyDiv w:val="1"/>
      <w:marLeft w:val="0"/>
      <w:marRight w:val="0"/>
      <w:marTop w:val="0"/>
      <w:marBottom w:val="0"/>
      <w:divBdr>
        <w:top w:val="none" w:sz="0" w:space="0" w:color="auto"/>
        <w:left w:val="none" w:sz="0" w:space="0" w:color="auto"/>
        <w:bottom w:val="none" w:sz="0" w:space="0" w:color="auto"/>
        <w:right w:val="none" w:sz="0" w:space="0" w:color="auto"/>
      </w:divBdr>
    </w:div>
    <w:div w:id="1548103690">
      <w:bodyDiv w:val="1"/>
      <w:marLeft w:val="0"/>
      <w:marRight w:val="0"/>
      <w:marTop w:val="0"/>
      <w:marBottom w:val="0"/>
      <w:divBdr>
        <w:top w:val="none" w:sz="0" w:space="0" w:color="auto"/>
        <w:left w:val="none" w:sz="0" w:space="0" w:color="auto"/>
        <w:bottom w:val="none" w:sz="0" w:space="0" w:color="auto"/>
        <w:right w:val="none" w:sz="0" w:space="0" w:color="auto"/>
      </w:divBdr>
    </w:div>
    <w:div w:id="1954247857">
      <w:bodyDiv w:val="1"/>
      <w:marLeft w:val="0"/>
      <w:marRight w:val="0"/>
      <w:marTop w:val="0"/>
      <w:marBottom w:val="0"/>
      <w:divBdr>
        <w:top w:val="none" w:sz="0" w:space="0" w:color="auto"/>
        <w:left w:val="none" w:sz="0" w:space="0" w:color="auto"/>
        <w:bottom w:val="none" w:sz="0" w:space="0" w:color="auto"/>
        <w:right w:val="none" w:sz="0" w:space="0" w:color="auto"/>
      </w:divBdr>
    </w:div>
    <w:div w:id="1980265450">
      <w:bodyDiv w:val="1"/>
      <w:marLeft w:val="0"/>
      <w:marRight w:val="0"/>
      <w:marTop w:val="0"/>
      <w:marBottom w:val="0"/>
      <w:divBdr>
        <w:top w:val="none" w:sz="0" w:space="0" w:color="auto"/>
        <w:left w:val="none" w:sz="0" w:space="0" w:color="auto"/>
        <w:bottom w:val="none" w:sz="0" w:space="0" w:color="auto"/>
        <w:right w:val="none" w:sz="0" w:space="0" w:color="auto"/>
      </w:divBdr>
      <w:divsChild>
        <w:div w:id="100147352">
          <w:marLeft w:val="0"/>
          <w:marRight w:val="0"/>
          <w:marTop w:val="0"/>
          <w:marBottom w:val="0"/>
          <w:divBdr>
            <w:top w:val="single" w:sz="2" w:space="0" w:color="auto"/>
            <w:left w:val="single" w:sz="2" w:space="0" w:color="auto"/>
            <w:bottom w:val="single" w:sz="6" w:space="0" w:color="auto"/>
            <w:right w:val="single" w:sz="2" w:space="0" w:color="auto"/>
          </w:divBdr>
          <w:divsChild>
            <w:div w:id="239408266">
              <w:marLeft w:val="0"/>
              <w:marRight w:val="0"/>
              <w:marTop w:val="100"/>
              <w:marBottom w:val="100"/>
              <w:divBdr>
                <w:top w:val="single" w:sz="2" w:space="0" w:color="D9D9E3"/>
                <w:left w:val="single" w:sz="2" w:space="0" w:color="D9D9E3"/>
                <w:bottom w:val="single" w:sz="2" w:space="0" w:color="D9D9E3"/>
                <w:right w:val="single" w:sz="2" w:space="0" w:color="D9D9E3"/>
              </w:divBdr>
              <w:divsChild>
                <w:div w:id="650136692">
                  <w:marLeft w:val="0"/>
                  <w:marRight w:val="0"/>
                  <w:marTop w:val="0"/>
                  <w:marBottom w:val="0"/>
                  <w:divBdr>
                    <w:top w:val="single" w:sz="2" w:space="0" w:color="D9D9E3"/>
                    <w:left w:val="single" w:sz="2" w:space="0" w:color="D9D9E3"/>
                    <w:bottom w:val="single" w:sz="2" w:space="0" w:color="D9D9E3"/>
                    <w:right w:val="single" w:sz="2" w:space="0" w:color="D9D9E3"/>
                  </w:divBdr>
                  <w:divsChild>
                    <w:div w:id="1005402284">
                      <w:marLeft w:val="0"/>
                      <w:marRight w:val="0"/>
                      <w:marTop w:val="0"/>
                      <w:marBottom w:val="0"/>
                      <w:divBdr>
                        <w:top w:val="single" w:sz="2" w:space="0" w:color="D9D9E3"/>
                        <w:left w:val="single" w:sz="2" w:space="0" w:color="D9D9E3"/>
                        <w:bottom w:val="single" w:sz="2" w:space="0" w:color="D9D9E3"/>
                        <w:right w:val="single" w:sz="2" w:space="0" w:color="D9D9E3"/>
                      </w:divBdr>
                      <w:divsChild>
                        <w:div w:id="1091120903">
                          <w:marLeft w:val="0"/>
                          <w:marRight w:val="0"/>
                          <w:marTop w:val="0"/>
                          <w:marBottom w:val="0"/>
                          <w:divBdr>
                            <w:top w:val="single" w:sz="2" w:space="0" w:color="D9D9E3"/>
                            <w:left w:val="single" w:sz="2" w:space="0" w:color="D9D9E3"/>
                            <w:bottom w:val="single" w:sz="2" w:space="0" w:color="D9D9E3"/>
                            <w:right w:val="single" w:sz="2" w:space="0" w:color="D9D9E3"/>
                          </w:divBdr>
                          <w:divsChild>
                            <w:div w:id="1708984546">
                              <w:marLeft w:val="0"/>
                              <w:marRight w:val="0"/>
                              <w:marTop w:val="0"/>
                              <w:marBottom w:val="0"/>
                              <w:divBdr>
                                <w:top w:val="single" w:sz="2" w:space="0" w:color="D9D9E3"/>
                                <w:left w:val="single" w:sz="2" w:space="0" w:color="D9D9E3"/>
                                <w:bottom w:val="single" w:sz="2" w:space="0" w:color="D9D9E3"/>
                                <w:right w:val="single" w:sz="2" w:space="0" w:color="D9D9E3"/>
                              </w:divBdr>
                              <w:divsChild>
                                <w:div w:id="141192422">
                                  <w:marLeft w:val="0"/>
                                  <w:marRight w:val="0"/>
                                  <w:marTop w:val="0"/>
                                  <w:marBottom w:val="0"/>
                                  <w:divBdr>
                                    <w:top w:val="single" w:sz="2" w:space="0" w:color="D9D9E3"/>
                                    <w:left w:val="single" w:sz="2" w:space="0" w:color="D9D9E3"/>
                                    <w:bottom w:val="single" w:sz="2" w:space="0" w:color="D9D9E3"/>
                                    <w:right w:val="single" w:sz="2" w:space="0" w:color="D9D9E3"/>
                                  </w:divBdr>
                                  <w:divsChild>
                                    <w:div w:id="1732727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8889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20/10/relationships/intelligence" Target="intelligence2.xml"/><Relationship Id="rId7" Type="http://schemas.openxmlformats.org/officeDocument/2006/relationships/settings" Target="settings.xml"/><Relationship Id="fId" Type="http://schemas.openxmlformats.org/wordprocessingml/2006/fontTable" Target="fontTable0.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Dow06</b:Tag>
    <b:SourceType>ElectronicSource</b:SourceType>
    <b:Guid>{1AD28B31-EDDB-4451-A666-6D4F3ED47FCC}</b:Guid>
    <b:Author>
      <b:Author>
        <b:NameList>
          <b:Person>
            <b:Last>Dowling</b:Last>
            <b:First>Anthony</b:First>
          </b:Person>
        </b:NameList>
      </b:Author>
    </b:Author>
    <b:Title>Digital Forensics: A Demonstration of the Effectiveness of The Sleuth Kit and Autopsy Forensic Browser</b:Title>
    <b:Year>2006</b:Year>
    <b:City>Dunedin</b:City>
    <b:Publisher>The University of Otago</b:Publisher>
    <b:RefOrder>1</b:RefOrder>
  </b:Source>
  <b:Source>
    <b:Tag>Har23</b:Tag>
    <b:SourceType>ElectronicSource</b:SourceType>
    <b:Guid>{260A8DA7-F359-4651-BC43-684872CC2925}</b:Guid>
    <b:Author>
      <b:Author>
        <b:NameList>
          <b:Person>
            <b:Last>Lallie</b:Last>
            <b:First>Harjinder</b:First>
            <b:Middle>Singh</b:Middle>
          </b:Person>
        </b:NameList>
      </b:Author>
    </b:Author>
    <b:Title>Dashcam forensic investigation guidelines</b:Title>
    <b:City>Coventry</b:City>
    <b:Publisher>University of Warwick</b:Publisher>
    <b:Year>2023</b:Year>
    <b:RefOrder>2</b:RefOrder>
  </b:Source>
  <b:Source>
    <b:Tag>Giu11</b:Tag>
    <b:SourceType>ElectronicSource</b:SourceType>
    <b:Guid>{9B40AB13-5FF9-43ED-8CC9-7CFE0154CF73}</b:Guid>
    <b:Author>
      <b:Author>
        <b:NameList>
          <b:Person>
            <b:Last>Giova</b:Last>
            <b:First>Giuliano</b:First>
          </b:Person>
        </b:NameList>
      </b:Author>
    </b:Author>
    <b:Title>Improving Chain of Custody in Forensic Investigation of Electronic Digital Systems </b:Title>
    <b:City>São Paulo, Brazil</b:City>
    <b:Publisher>Escola Politécnica, Universidade de São Paulo</b:Publisher>
    <b:Year>2011</b:Year>
    <b:RefOrder>3</b:RefOrder>
  </b:Source>
  <b:Source>
    <b:Tag>Rae23</b:Tag>
    <b:SourceType>ElectronicSource</b:SourceType>
    <b:Guid>{A4CB064B-8A72-4DC1-8E14-FE7DC7371A63}</b:Guid>
    <b:Author>
      <b:Author>
        <b:NameList>
          <b:Person>
            <b:Last>Daraghmi</b:Last>
            <b:First>Yousef</b:First>
          </b:Person>
        </b:NameList>
      </b:Author>
    </b:Author>
    <b:City>Palestine</b:City>
    <b:Year>2023</b:Year>
    <b:Title>Digital Forensic Analysis of Vehicular Video Sensors: Dashcams as a Case</b:Title>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291EC388DD204AB8BB3315D2184439" ma:contentTypeVersion="14" ma:contentTypeDescription="Create a new document." ma:contentTypeScope="" ma:versionID="31763ef9d6ab73eab2f35d473bb5b8fb">
  <xsd:schema xmlns:xsd="http://www.w3.org/2001/XMLSchema" xmlns:xs="http://www.w3.org/2001/XMLSchema" xmlns:p="http://schemas.microsoft.com/office/2006/metadata/properties" xmlns:ns3="69f0c867-a5c0-4607-8f0b-70dbf649dd1b" xmlns:ns4="ce0c334b-2245-4dca-8a40-275f4c423dff" targetNamespace="http://schemas.microsoft.com/office/2006/metadata/properties" ma:root="true" ma:fieldsID="75c0c1614cc0b72f74dd957d3c192f88" ns3:_="" ns4:_="">
    <xsd:import namespace="69f0c867-a5c0-4607-8f0b-70dbf649dd1b"/>
    <xsd:import namespace="ce0c334b-2245-4dca-8a40-275f4c423df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4:SharedWithUsers" minOccurs="0"/>
                <xsd:element ref="ns4:SharedWithDetails" minOccurs="0"/>
                <xsd:element ref="ns4:SharingHintHash"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f0c867-a5c0-4607-8f0b-70dbf649dd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e0c334b-2245-4dca-8a40-275f4c423df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9f0c867-a5c0-4607-8f0b-70dbf649dd1b" xsi:nil="true"/>
  </documentManagement>
</p:properties>
</file>

<file path=customXml/itemProps1.xml><?xml version="1.0" encoding="utf-8"?>
<ds:datastoreItem xmlns:ds="http://schemas.openxmlformats.org/officeDocument/2006/customXml" ds:itemID="{193103FF-22FE-412D-BA96-EBE63040E5BB}">
  <ds:schemaRefs>
    <ds:schemaRef ds:uri="http://schemas.openxmlformats.org/officeDocument/2006/bibliography"/>
  </ds:schemaRefs>
</ds:datastoreItem>
</file>

<file path=customXml/itemProps2.xml><?xml version="1.0" encoding="utf-8"?>
<ds:datastoreItem xmlns:ds="http://schemas.openxmlformats.org/officeDocument/2006/customXml" ds:itemID="{8A73D050-9B59-44EA-A54D-99C75F0810AB}">
  <ds:schemaRefs>
    <ds:schemaRef ds:uri="http://schemas.microsoft.com/sharepoint/v3/contenttype/forms"/>
  </ds:schemaRefs>
</ds:datastoreItem>
</file>

<file path=customXml/itemProps3.xml><?xml version="1.0" encoding="utf-8"?>
<ds:datastoreItem xmlns:ds="http://schemas.openxmlformats.org/officeDocument/2006/customXml" ds:itemID="{496D2274-72DE-4D43-903B-9C2AE4DDCA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f0c867-a5c0-4607-8f0b-70dbf649dd1b"/>
    <ds:schemaRef ds:uri="ce0c334b-2245-4dca-8a40-275f4c423d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4FFA64-A49E-4455-A356-E1AAFA553FE3}">
  <ds:schemaRefs>
    <ds:schemaRef ds:uri="http://www.w3.org/XML/1998/namespace"/>
    <ds:schemaRef ds:uri="http://schemas.openxmlformats.org/package/2006/metadata/core-properties"/>
    <ds:schemaRef ds:uri="69f0c867-a5c0-4607-8f0b-70dbf649dd1b"/>
    <ds:schemaRef ds:uri="http://schemas.microsoft.com/office/2006/documentManagement/types"/>
    <ds:schemaRef ds:uri="ce0c334b-2245-4dca-8a40-275f4c423dff"/>
    <ds:schemaRef ds:uri="http://purl.org/dc/dcmitype/"/>
    <ds:schemaRef ds:uri="http://schemas.microsoft.com/office/2006/metadata/properties"/>
    <ds:schemaRef ds:uri="http://purl.org/dc/terms/"/>
    <ds:schemaRef ds:uri="http://schemas.microsoft.com/office/infopath/2007/PartnerControl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24</Pages>
  <Words>2754</Words>
  <Characters>15699</Characters>
  <Application>Microsoft Office Word</Application>
  <DocSecurity>0</DocSecurity>
  <Lines>130</Lines>
  <Paragraphs>36</Paragraphs>
  <ScaleCrop>false</ScaleCrop>
  <Company>UCB</Company>
  <LinksUpToDate>false</LinksUpToDate>
  <CharactersWithSpaces>18417</CharactersWithSpaces>
  <SharedDoc>false</SharedDoc>
  <HLinks>
    <vt:vector size="174" baseType="variant">
      <vt:variant>
        <vt:i4>1376311</vt:i4>
      </vt:variant>
      <vt:variant>
        <vt:i4>170</vt:i4>
      </vt:variant>
      <vt:variant>
        <vt:i4>0</vt:i4>
      </vt:variant>
      <vt:variant>
        <vt:i4>5</vt:i4>
      </vt:variant>
      <vt:variant>
        <vt:lpwstr/>
      </vt:variant>
      <vt:variant>
        <vt:lpwstr>_Toc150756361</vt:lpwstr>
      </vt:variant>
      <vt:variant>
        <vt:i4>1376311</vt:i4>
      </vt:variant>
      <vt:variant>
        <vt:i4>164</vt:i4>
      </vt:variant>
      <vt:variant>
        <vt:i4>0</vt:i4>
      </vt:variant>
      <vt:variant>
        <vt:i4>5</vt:i4>
      </vt:variant>
      <vt:variant>
        <vt:lpwstr/>
      </vt:variant>
      <vt:variant>
        <vt:lpwstr>_Toc150756360</vt:lpwstr>
      </vt:variant>
      <vt:variant>
        <vt:i4>1441847</vt:i4>
      </vt:variant>
      <vt:variant>
        <vt:i4>158</vt:i4>
      </vt:variant>
      <vt:variant>
        <vt:i4>0</vt:i4>
      </vt:variant>
      <vt:variant>
        <vt:i4>5</vt:i4>
      </vt:variant>
      <vt:variant>
        <vt:lpwstr/>
      </vt:variant>
      <vt:variant>
        <vt:lpwstr>_Toc150756359</vt:lpwstr>
      </vt:variant>
      <vt:variant>
        <vt:i4>1441847</vt:i4>
      </vt:variant>
      <vt:variant>
        <vt:i4>152</vt:i4>
      </vt:variant>
      <vt:variant>
        <vt:i4>0</vt:i4>
      </vt:variant>
      <vt:variant>
        <vt:i4>5</vt:i4>
      </vt:variant>
      <vt:variant>
        <vt:lpwstr/>
      </vt:variant>
      <vt:variant>
        <vt:lpwstr>_Toc150756358</vt:lpwstr>
      </vt:variant>
      <vt:variant>
        <vt:i4>1441847</vt:i4>
      </vt:variant>
      <vt:variant>
        <vt:i4>146</vt:i4>
      </vt:variant>
      <vt:variant>
        <vt:i4>0</vt:i4>
      </vt:variant>
      <vt:variant>
        <vt:i4>5</vt:i4>
      </vt:variant>
      <vt:variant>
        <vt:lpwstr/>
      </vt:variant>
      <vt:variant>
        <vt:lpwstr>_Toc150756357</vt:lpwstr>
      </vt:variant>
      <vt:variant>
        <vt:i4>1441847</vt:i4>
      </vt:variant>
      <vt:variant>
        <vt:i4>140</vt:i4>
      </vt:variant>
      <vt:variant>
        <vt:i4>0</vt:i4>
      </vt:variant>
      <vt:variant>
        <vt:i4>5</vt:i4>
      </vt:variant>
      <vt:variant>
        <vt:lpwstr/>
      </vt:variant>
      <vt:variant>
        <vt:lpwstr>_Toc150756356</vt:lpwstr>
      </vt:variant>
      <vt:variant>
        <vt:i4>1441847</vt:i4>
      </vt:variant>
      <vt:variant>
        <vt:i4>134</vt:i4>
      </vt:variant>
      <vt:variant>
        <vt:i4>0</vt:i4>
      </vt:variant>
      <vt:variant>
        <vt:i4>5</vt:i4>
      </vt:variant>
      <vt:variant>
        <vt:lpwstr/>
      </vt:variant>
      <vt:variant>
        <vt:lpwstr>_Toc150756355</vt:lpwstr>
      </vt:variant>
      <vt:variant>
        <vt:i4>1441847</vt:i4>
      </vt:variant>
      <vt:variant>
        <vt:i4>128</vt:i4>
      </vt:variant>
      <vt:variant>
        <vt:i4>0</vt:i4>
      </vt:variant>
      <vt:variant>
        <vt:i4>5</vt:i4>
      </vt:variant>
      <vt:variant>
        <vt:lpwstr/>
      </vt:variant>
      <vt:variant>
        <vt:lpwstr>_Toc150756354</vt:lpwstr>
      </vt:variant>
      <vt:variant>
        <vt:i4>1441847</vt:i4>
      </vt:variant>
      <vt:variant>
        <vt:i4>122</vt:i4>
      </vt:variant>
      <vt:variant>
        <vt:i4>0</vt:i4>
      </vt:variant>
      <vt:variant>
        <vt:i4>5</vt:i4>
      </vt:variant>
      <vt:variant>
        <vt:lpwstr/>
      </vt:variant>
      <vt:variant>
        <vt:lpwstr>_Toc150756353</vt:lpwstr>
      </vt:variant>
      <vt:variant>
        <vt:i4>1441847</vt:i4>
      </vt:variant>
      <vt:variant>
        <vt:i4>116</vt:i4>
      </vt:variant>
      <vt:variant>
        <vt:i4>0</vt:i4>
      </vt:variant>
      <vt:variant>
        <vt:i4>5</vt:i4>
      </vt:variant>
      <vt:variant>
        <vt:lpwstr/>
      </vt:variant>
      <vt:variant>
        <vt:lpwstr>_Toc150756352</vt:lpwstr>
      </vt:variant>
      <vt:variant>
        <vt:i4>1441847</vt:i4>
      </vt:variant>
      <vt:variant>
        <vt:i4>110</vt:i4>
      </vt:variant>
      <vt:variant>
        <vt:i4>0</vt:i4>
      </vt:variant>
      <vt:variant>
        <vt:i4>5</vt:i4>
      </vt:variant>
      <vt:variant>
        <vt:lpwstr/>
      </vt:variant>
      <vt:variant>
        <vt:lpwstr>_Toc150756351</vt:lpwstr>
      </vt:variant>
      <vt:variant>
        <vt:i4>1441847</vt:i4>
      </vt:variant>
      <vt:variant>
        <vt:i4>104</vt:i4>
      </vt:variant>
      <vt:variant>
        <vt:i4>0</vt:i4>
      </vt:variant>
      <vt:variant>
        <vt:i4>5</vt:i4>
      </vt:variant>
      <vt:variant>
        <vt:lpwstr/>
      </vt:variant>
      <vt:variant>
        <vt:lpwstr>_Toc150756350</vt:lpwstr>
      </vt:variant>
      <vt:variant>
        <vt:i4>1507383</vt:i4>
      </vt:variant>
      <vt:variant>
        <vt:i4>98</vt:i4>
      </vt:variant>
      <vt:variant>
        <vt:i4>0</vt:i4>
      </vt:variant>
      <vt:variant>
        <vt:i4>5</vt:i4>
      </vt:variant>
      <vt:variant>
        <vt:lpwstr/>
      </vt:variant>
      <vt:variant>
        <vt:lpwstr>_Toc150756349</vt:lpwstr>
      </vt:variant>
      <vt:variant>
        <vt:i4>1507383</vt:i4>
      </vt:variant>
      <vt:variant>
        <vt:i4>92</vt:i4>
      </vt:variant>
      <vt:variant>
        <vt:i4>0</vt:i4>
      </vt:variant>
      <vt:variant>
        <vt:i4>5</vt:i4>
      </vt:variant>
      <vt:variant>
        <vt:lpwstr/>
      </vt:variant>
      <vt:variant>
        <vt:lpwstr>_Toc150756348</vt:lpwstr>
      </vt:variant>
      <vt:variant>
        <vt:i4>1507383</vt:i4>
      </vt:variant>
      <vt:variant>
        <vt:i4>86</vt:i4>
      </vt:variant>
      <vt:variant>
        <vt:i4>0</vt:i4>
      </vt:variant>
      <vt:variant>
        <vt:i4>5</vt:i4>
      </vt:variant>
      <vt:variant>
        <vt:lpwstr/>
      </vt:variant>
      <vt:variant>
        <vt:lpwstr>_Toc150756347</vt:lpwstr>
      </vt:variant>
      <vt:variant>
        <vt:i4>1507383</vt:i4>
      </vt:variant>
      <vt:variant>
        <vt:i4>80</vt:i4>
      </vt:variant>
      <vt:variant>
        <vt:i4>0</vt:i4>
      </vt:variant>
      <vt:variant>
        <vt:i4>5</vt:i4>
      </vt:variant>
      <vt:variant>
        <vt:lpwstr/>
      </vt:variant>
      <vt:variant>
        <vt:lpwstr>_Toc150756346</vt:lpwstr>
      </vt:variant>
      <vt:variant>
        <vt:i4>1507383</vt:i4>
      </vt:variant>
      <vt:variant>
        <vt:i4>74</vt:i4>
      </vt:variant>
      <vt:variant>
        <vt:i4>0</vt:i4>
      </vt:variant>
      <vt:variant>
        <vt:i4>5</vt:i4>
      </vt:variant>
      <vt:variant>
        <vt:lpwstr/>
      </vt:variant>
      <vt:variant>
        <vt:lpwstr>_Toc150756345</vt:lpwstr>
      </vt:variant>
      <vt:variant>
        <vt:i4>1507383</vt:i4>
      </vt:variant>
      <vt:variant>
        <vt:i4>68</vt:i4>
      </vt:variant>
      <vt:variant>
        <vt:i4>0</vt:i4>
      </vt:variant>
      <vt:variant>
        <vt:i4>5</vt:i4>
      </vt:variant>
      <vt:variant>
        <vt:lpwstr/>
      </vt:variant>
      <vt:variant>
        <vt:lpwstr>_Toc150756344</vt:lpwstr>
      </vt:variant>
      <vt:variant>
        <vt:i4>1507383</vt:i4>
      </vt:variant>
      <vt:variant>
        <vt:i4>62</vt:i4>
      </vt:variant>
      <vt:variant>
        <vt:i4>0</vt:i4>
      </vt:variant>
      <vt:variant>
        <vt:i4>5</vt:i4>
      </vt:variant>
      <vt:variant>
        <vt:lpwstr/>
      </vt:variant>
      <vt:variant>
        <vt:lpwstr>_Toc150756343</vt:lpwstr>
      </vt:variant>
      <vt:variant>
        <vt:i4>1507383</vt:i4>
      </vt:variant>
      <vt:variant>
        <vt:i4>56</vt:i4>
      </vt:variant>
      <vt:variant>
        <vt:i4>0</vt:i4>
      </vt:variant>
      <vt:variant>
        <vt:i4>5</vt:i4>
      </vt:variant>
      <vt:variant>
        <vt:lpwstr/>
      </vt:variant>
      <vt:variant>
        <vt:lpwstr>_Toc150756342</vt:lpwstr>
      </vt:variant>
      <vt:variant>
        <vt:i4>1507383</vt:i4>
      </vt:variant>
      <vt:variant>
        <vt:i4>50</vt:i4>
      </vt:variant>
      <vt:variant>
        <vt:i4>0</vt:i4>
      </vt:variant>
      <vt:variant>
        <vt:i4>5</vt:i4>
      </vt:variant>
      <vt:variant>
        <vt:lpwstr/>
      </vt:variant>
      <vt:variant>
        <vt:lpwstr>_Toc150756341</vt:lpwstr>
      </vt:variant>
      <vt:variant>
        <vt:i4>1507383</vt:i4>
      </vt:variant>
      <vt:variant>
        <vt:i4>44</vt:i4>
      </vt:variant>
      <vt:variant>
        <vt:i4>0</vt:i4>
      </vt:variant>
      <vt:variant>
        <vt:i4>5</vt:i4>
      </vt:variant>
      <vt:variant>
        <vt:lpwstr/>
      </vt:variant>
      <vt:variant>
        <vt:lpwstr>_Toc150756340</vt:lpwstr>
      </vt:variant>
      <vt:variant>
        <vt:i4>1048631</vt:i4>
      </vt:variant>
      <vt:variant>
        <vt:i4>38</vt:i4>
      </vt:variant>
      <vt:variant>
        <vt:i4>0</vt:i4>
      </vt:variant>
      <vt:variant>
        <vt:i4>5</vt:i4>
      </vt:variant>
      <vt:variant>
        <vt:lpwstr/>
      </vt:variant>
      <vt:variant>
        <vt:lpwstr>_Toc150756339</vt:lpwstr>
      </vt:variant>
      <vt:variant>
        <vt:i4>1048631</vt:i4>
      </vt:variant>
      <vt:variant>
        <vt:i4>32</vt:i4>
      </vt:variant>
      <vt:variant>
        <vt:i4>0</vt:i4>
      </vt:variant>
      <vt:variant>
        <vt:i4>5</vt:i4>
      </vt:variant>
      <vt:variant>
        <vt:lpwstr/>
      </vt:variant>
      <vt:variant>
        <vt:lpwstr>_Toc150756338</vt:lpwstr>
      </vt:variant>
      <vt:variant>
        <vt:i4>1048631</vt:i4>
      </vt:variant>
      <vt:variant>
        <vt:i4>26</vt:i4>
      </vt:variant>
      <vt:variant>
        <vt:i4>0</vt:i4>
      </vt:variant>
      <vt:variant>
        <vt:i4>5</vt:i4>
      </vt:variant>
      <vt:variant>
        <vt:lpwstr/>
      </vt:variant>
      <vt:variant>
        <vt:lpwstr>_Toc150756337</vt:lpwstr>
      </vt:variant>
      <vt:variant>
        <vt:i4>1048631</vt:i4>
      </vt:variant>
      <vt:variant>
        <vt:i4>20</vt:i4>
      </vt:variant>
      <vt:variant>
        <vt:i4>0</vt:i4>
      </vt:variant>
      <vt:variant>
        <vt:i4>5</vt:i4>
      </vt:variant>
      <vt:variant>
        <vt:lpwstr/>
      </vt:variant>
      <vt:variant>
        <vt:lpwstr>_Toc150756336</vt:lpwstr>
      </vt:variant>
      <vt:variant>
        <vt:i4>1048631</vt:i4>
      </vt:variant>
      <vt:variant>
        <vt:i4>14</vt:i4>
      </vt:variant>
      <vt:variant>
        <vt:i4>0</vt:i4>
      </vt:variant>
      <vt:variant>
        <vt:i4>5</vt:i4>
      </vt:variant>
      <vt:variant>
        <vt:lpwstr/>
      </vt:variant>
      <vt:variant>
        <vt:lpwstr>_Toc150756335</vt:lpwstr>
      </vt:variant>
      <vt:variant>
        <vt:i4>1048631</vt:i4>
      </vt:variant>
      <vt:variant>
        <vt:i4>8</vt:i4>
      </vt:variant>
      <vt:variant>
        <vt:i4>0</vt:i4>
      </vt:variant>
      <vt:variant>
        <vt:i4>5</vt:i4>
      </vt:variant>
      <vt:variant>
        <vt:lpwstr/>
      </vt:variant>
      <vt:variant>
        <vt:lpwstr>_Toc150756334</vt:lpwstr>
      </vt:variant>
      <vt:variant>
        <vt:i4>1048631</vt:i4>
      </vt:variant>
      <vt:variant>
        <vt:i4>2</vt:i4>
      </vt:variant>
      <vt:variant>
        <vt:i4>0</vt:i4>
      </vt:variant>
      <vt:variant>
        <vt:i4>5</vt:i4>
      </vt:variant>
      <vt:variant>
        <vt:lpwstr/>
      </vt:variant>
      <vt:variant>
        <vt:lpwstr>_Toc150756333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forsensics assignment 2</dc:title>
  <dc:creator>William Adoukonou</dc:creator>
  <cp:lastModifiedBy>William Adoukonou</cp:lastModifiedBy>
  <cp:revision>110</cp:revision>
  <cp:lastPrinted>2023-11-22T05:22:00Z</cp:lastPrinted>
  <dcterms:created xsi:type="dcterms:W3CDTF">2024-05-19T21:33:00Z</dcterms:created>
  <dcterms:modified xsi:type="dcterms:W3CDTF">2024-05-23T12:43:00Z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0x0101004F291EC388DD204AB8BB3315D2184439</vt:lpwstr>
  </property>
</Properties>
</file>